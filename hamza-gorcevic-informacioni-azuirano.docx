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76B9009" w14:textId="77777777" w:rsidR="00FA6C5C" w:rsidRDefault="00FA6C5C">
      <w:pPr>
        <w:jc w:val="center"/>
        <w:rPr>
          <w:b/>
          <w:sz w:val="32"/>
          <w:szCs w:val="32"/>
          <w:lang w:val="sr-Latn-CS"/>
        </w:rPr>
      </w:pPr>
      <w:bookmarkStart w:id="0" w:name="_Hlk171770086"/>
      <w:bookmarkStart w:id="1" w:name="_Hlk171770055"/>
      <w:r>
        <w:rPr>
          <w:b/>
          <w:sz w:val="32"/>
          <w:szCs w:val="32"/>
          <w:lang w:val="de-DE"/>
        </w:rPr>
        <w:t>DR</w:t>
      </w:r>
      <w:r>
        <w:rPr>
          <w:b/>
          <w:sz w:val="32"/>
          <w:szCs w:val="32"/>
          <w:lang w:val="sr-Latn-CS"/>
        </w:rPr>
        <w:t>ŽAVNI UNIVERZITET U NOVOM PAZARU</w:t>
      </w:r>
    </w:p>
    <w:p w14:paraId="672A6659" w14:textId="77777777" w:rsidR="00FA6C5C" w:rsidRDefault="00FA6C5C">
      <w:pPr>
        <w:jc w:val="center"/>
        <w:rPr>
          <w:lang w:val="de-DE"/>
        </w:rPr>
      </w:pPr>
    </w:p>
    <w:p w14:paraId="0A37501D" w14:textId="77777777" w:rsidR="00FA6C5C" w:rsidRDefault="00FA6C5C">
      <w:pPr>
        <w:jc w:val="center"/>
        <w:rPr>
          <w:lang w:val="de-DE"/>
        </w:rPr>
      </w:pPr>
    </w:p>
    <w:p w14:paraId="5DAB6C7B" w14:textId="77777777" w:rsidR="00FA6C5C" w:rsidRDefault="00FA6C5C">
      <w:pPr>
        <w:jc w:val="center"/>
        <w:rPr>
          <w:lang w:val="de-DE"/>
        </w:rPr>
      </w:pPr>
    </w:p>
    <w:p w14:paraId="02EB378F" w14:textId="77777777" w:rsidR="00FA6C5C" w:rsidRDefault="0026719E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19316EC7" wp14:editId="16DA91F6">
            <wp:extent cx="2219325" cy="177165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771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A809" w14:textId="77777777" w:rsidR="00FA6C5C" w:rsidRDefault="00FA6C5C">
      <w:pPr>
        <w:jc w:val="center"/>
        <w:rPr>
          <w:lang w:val="de-DE"/>
        </w:rPr>
      </w:pPr>
    </w:p>
    <w:p w14:paraId="5A39BBE3" w14:textId="77777777" w:rsidR="00FA6C5C" w:rsidRDefault="00FA6C5C">
      <w:pPr>
        <w:jc w:val="center"/>
        <w:rPr>
          <w:lang w:val="de-DE"/>
        </w:rPr>
      </w:pPr>
    </w:p>
    <w:p w14:paraId="41C8F396" w14:textId="77777777" w:rsidR="00FA6C5C" w:rsidRDefault="00FA6C5C">
      <w:pPr>
        <w:jc w:val="center"/>
        <w:rPr>
          <w:lang w:val="de-DE"/>
        </w:rPr>
      </w:pPr>
    </w:p>
    <w:p w14:paraId="72A3D3EC" w14:textId="77777777" w:rsidR="00FA6C5C" w:rsidRDefault="00FA6C5C">
      <w:pPr>
        <w:rPr>
          <w:lang w:val="de-DE"/>
        </w:rPr>
      </w:pPr>
    </w:p>
    <w:p w14:paraId="0D0B940D" w14:textId="77777777" w:rsidR="00FA6C5C" w:rsidRDefault="00FA6C5C">
      <w:pPr>
        <w:rPr>
          <w:lang w:val="de-DE"/>
        </w:rPr>
      </w:pPr>
    </w:p>
    <w:p w14:paraId="0E27B00A" w14:textId="77777777" w:rsidR="00FA6C5C" w:rsidRDefault="00FA6C5C">
      <w:pPr>
        <w:rPr>
          <w:lang w:val="de-DE"/>
        </w:rPr>
      </w:pPr>
    </w:p>
    <w:p w14:paraId="60061E4C" w14:textId="77777777" w:rsidR="00FA6C5C" w:rsidRDefault="00FA6C5C">
      <w:pPr>
        <w:rPr>
          <w:lang w:val="de-DE"/>
        </w:rPr>
      </w:pPr>
    </w:p>
    <w:p w14:paraId="44EAFD9C" w14:textId="77777777" w:rsidR="00FA6C5C" w:rsidRDefault="00FA6C5C">
      <w:pPr>
        <w:jc w:val="center"/>
        <w:rPr>
          <w:lang w:val="de-DE"/>
        </w:rPr>
      </w:pPr>
    </w:p>
    <w:p w14:paraId="4B94D5A5" w14:textId="77777777" w:rsidR="00FA6C5C" w:rsidRDefault="00FA6C5C">
      <w:pPr>
        <w:jc w:val="center"/>
        <w:rPr>
          <w:lang w:val="de-DE"/>
        </w:rPr>
      </w:pPr>
    </w:p>
    <w:p w14:paraId="01306CA4" w14:textId="77777777" w:rsidR="00B15A78" w:rsidRDefault="00B15A78" w:rsidP="00B15A78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INFORMACIONI SISTEMI</w:t>
      </w:r>
    </w:p>
    <w:p w14:paraId="4A6533B9" w14:textId="77777777" w:rsidR="00FA6C5C" w:rsidRDefault="00CD401B" w:rsidP="00F96DAD">
      <w:pPr>
        <w:jc w:val="center"/>
        <w:rPr>
          <w:sz w:val="36"/>
          <w:szCs w:val="36"/>
          <w:lang w:val="sr-Latn-CS"/>
        </w:rPr>
      </w:pPr>
      <w:r>
        <w:rPr>
          <w:lang w:val="de-DE"/>
        </w:rPr>
        <w:t xml:space="preserve">-  </w:t>
      </w:r>
      <w:r w:rsidR="00B15A78" w:rsidRPr="00B15A78">
        <w:rPr>
          <w:lang w:val="de-DE"/>
        </w:rPr>
        <w:t>DOKUMENTACIJA</w:t>
      </w:r>
      <w:r w:rsidR="00B15A78">
        <w:rPr>
          <w:lang w:val="de-DE"/>
        </w:rPr>
        <w:t xml:space="preserve">  </w:t>
      </w:r>
      <w:r>
        <w:rPr>
          <w:lang w:val="de-DE"/>
        </w:rPr>
        <w:t>PROJEKTA</w:t>
      </w:r>
      <w:r w:rsidR="00B15A78">
        <w:rPr>
          <w:lang w:val="de-DE"/>
        </w:rPr>
        <w:t xml:space="preserve"> -</w:t>
      </w:r>
    </w:p>
    <w:p w14:paraId="3DEEC669" w14:textId="77777777" w:rsidR="00FA6C5C" w:rsidRDefault="00FA6C5C">
      <w:pPr>
        <w:jc w:val="center"/>
        <w:rPr>
          <w:sz w:val="36"/>
          <w:szCs w:val="36"/>
          <w:lang w:val="sr-Latn-CS"/>
        </w:rPr>
      </w:pPr>
    </w:p>
    <w:p w14:paraId="3656B9AB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45FB0818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049F31CB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53128261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62486C05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4101652C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4B99056E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1299C43A" w14:textId="77777777" w:rsidR="00B15A78" w:rsidRDefault="00B15A78">
      <w:pPr>
        <w:jc w:val="center"/>
        <w:rPr>
          <w:sz w:val="36"/>
          <w:szCs w:val="36"/>
          <w:lang w:val="sr-Latn-CS"/>
        </w:rPr>
      </w:pPr>
    </w:p>
    <w:p w14:paraId="07329270" w14:textId="59190C7D" w:rsidR="6EF52B47" w:rsidRDefault="6EF52B47" w:rsidP="0BCEC155">
      <w:pPr>
        <w:spacing w:line="259" w:lineRule="auto"/>
        <w:jc w:val="center"/>
      </w:pPr>
      <w:r w:rsidRPr="0BCEC155">
        <w:rPr>
          <w:i/>
          <w:iCs/>
          <w:caps/>
          <w:lang w:val="sr-Latn-CS"/>
        </w:rPr>
        <w:t>Hamza gorcevic</w:t>
      </w:r>
    </w:p>
    <w:p w14:paraId="3467717A" w14:textId="5D494CAD" w:rsidR="00B15A78" w:rsidRDefault="00B15A78" w:rsidP="084405F1">
      <w:pPr>
        <w:jc w:val="center"/>
        <w:rPr>
          <w:i/>
          <w:iCs/>
          <w:caps/>
          <w:lang w:val="sr-Latn-CS"/>
        </w:rPr>
      </w:pPr>
      <w:r w:rsidRPr="084405F1">
        <w:rPr>
          <w:i/>
          <w:iCs/>
          <w:caps/>
          <w:lang w:val="sr-Latn-CS"/>
        </w:rPr>
        <w:t xml:space="preserve">INFORMACIONI SISTEM ZA </w:t>
      </w:r>
      <w:r w:rsidR="006572FF">
        <w:rPr>
          <w:i/>
          <w:iCs/>
          <w:caps/>
          <w:lang w:val="sr-Latn-CS"/>
        </w:rPr>
        <w:t xml:space="preserve">upravljanje </w:t>
      </w:r>
      <w:r w:rsidR="00631BB1">
        <w:rPr>
          <w:i/>
          <w:iCs/>
          <w:caps/>
          <w:lang w:val="sr-Latn-CS"/>
        </w:rPr>
        <w:t>a</w:t>
      </w:r>
      <w:r w:rsidR="006572FF">
        <w:rPr>
          <w:i/>
          <w:iCs/>
          <w:caps/>
          <w:lang w:val="sr-Latn-CS"/>
        </w:rPr>
        <w:t>stambben</w:t>
      </w:r>
      <w:r w:rsidR="00B75B10">
        <w:rPr>
          <w:i/>
          <w:iCs/>
          <w:caps/>
          <w:lang w:val="sr-Latn-CS"/>
        </w:rPr>
        <w:t>om</w:t>
      </w:r>
      <w:r w:rsidR="006572FF">
        <w:rPr>
          <w:i/>
          <w:iCs/>
          <w:caps/>
          <w:lang w:val="sr-Latn-CS"/>
        </w:rPr>
        <w:t xml:space="preserve"> zajednice</w:t>
      </w:r>
    </w:p>
    <w:p w14:paraId="4DDBEF00" w14:textId="77777777" w:rsidR="00FA6C5C" w:rsidRDefault="00FA6C5C">
      <w:pPr>
        <w:jc w:val="center"/>
        <w:rPr>
          <w:lang w:val="sr-Latn-CS"/>
        </w:rPr>
      </w:pPr>
    </w:p>
    <w:p w14:paraId="3461D779" w14:textId="77777777" w:rsidR="00FA6C5C" w:rsidRDefault="00FA6C5C">
      <w:pPr>
        <w:jc w:val="center"/>
        <w:rPr>
          <w:lang w:val="sr-Latn-CS"/>
        </w:rPr>
      </w:pPr>
    </w:p>
    <w:p w14:paraId="3CF2D8B6" w14:textId="77777777" w:rsidR="00FA6C5C" w:rsidRDefault="00FA6C5C">
      <w:pPr>
        <w:jc w:val="center"/>
        <w:rPr>
          <w:lang w:val="sr-Latn-CS"/>
        </w:rPr>
      </w:pPr>
    </w:p>
    <w:p w14:paraId="0FB78278" w14:textId="77777777" w:rsidR="00FA6C5C" w:rsidRDefault="00FA6C5C">
      <w:pPr>
        <w:jc w:val="center"/>
        <w:rPr>
          <w:lang w:val="sr-Latn-CS"/>
        </w:rPr>
      </w:pPr>
    </w:p>
    <w:p w14:paraId="1FC39945" w14:textId="77777777" w:rsidR="00FA6C5C" w:rsidRDefault="00FA6C5C">
      <w:pPr>
        <w:jc w:val="center"/>
        <w:rPr>
          <w:lang w:val="sr-Latn-CS"/>
        </w:rPr>
      </w:pPr>
    </w:p>
    <w:p w14:paraId="0562CB0E" w14:textId="77777777" w:rsidR="00FA6C5C" w:rsidRDefault="00FA6C5C">
      <w:pPr>
        <w:jc w:val="center"/>
        <w:rPr>
          <w:lang w:val="sr-Latn-CS"/>
        </w:rPr>
      </w:pPr>
    </w:p>
    <w:p w14:paraId="663EEBC5" w14:textId="71F5BD34" w:rsidR="00FA6C5C" w:rsidRDefault="008F6E54">
      <w:pPr>
        <w:jc w:val="center"/>
        <w:rPr>
          <w:lang w:val="sr-Latn-CS"/>
        </w:rPr>
      </w:pPr>
      <w:r w:rsidRPr="0BCEC155">
        <w:rPr>
          <w:lang w:val="sr-Latn-CS"/>
        </w:rPr>
        <w:t>Novi Pazar, 202</w:t>
      </w:r>
      <w:r w:rsidR="094F9B03" w:rsidRPr="0BCEC155">
        <w:rPr>
          <w:lang w:val="sr-Latn-CS"/>
        </w:rPr>
        <w:t>6</w:t>
      </w:r>
      <w:r w:rsidR="00FA6C5C" w:rsidRPr="0BCEC155">
        <w:rPr>
          <w:lang w:val="sr-Latn-CS"/>
        </w:rPr>
        <w:t>.</w:t>
      </w:r>
    </w:p>
    <w:bookmarkEnd w:id="0"/>
    <w:p w14:paraId="34CE0A41" w14:textId="6528D32E" w:rsidR="003F199D" w:rsidRDefault="003F199D" w:rsidP="006572FF"/>
    <w:p w14:paraId="163537D4" w14:textId="77777777" w:rsidR="00F37881" w:rsidRDefault="0002129F" w:rsidP="0002129F">
      <w:pPr>
        <w:jc w:val="center"/>
        <w:rPr>
          <w:rFonts w:cs="Monotype Corsiva"/>
          <w:spacing w:val="100"/>
        </w:rPr>
      </w:pPr>
      <w:bookmarkStart w:id="2" w:name="_Hlk171770139"/>
      <w:r>
        <w:rPr>
          <w:rFonts w:cs="Monotype Corsiva"/>
          <w:spacing w:val="100"/>
        </w:rPr>
        <w:t>SADRŽAJ</w:t>
      </w:r>
    </w:p>
    <w:p w14:paraId="62EBF3C5" w14:textId="77777777" w:rsidR="00F37881" w:rsidRDefault="00F37881" w:rsidP="0002129F">
      <w:pPr>
        <w:jc w:val="center"/>
        <w:rPr>
          <w:rFonts w:cs="Monotype Corsiva"/>
          <w:spacing w:val="100"/>
        </w:rPr>
      </w:pPr>
    </w:p>
    <w:p w14:paraId="6D98A12B" w14:textId="77777777" w:rsidR="00F37881" w:rsidRDefault="00F37881" w:rsidP="084405F1">
      <w:pPr>
        <w:pStyle w:val="Naslov4"/>
      </w:pPr>
    </w:p>
    <w:p w14:paraId="2439D2BA" w14:textId="2DCA0620" w:rsidR="00F37881" w:rsidRPr="00F37881" w:rsidRDefault="084405F1" w:rsidP="084405F1">
      <w:pPr>
        <w:pStyle w:val="SADRAJ1"/>
        <w:tabs>
          <w:tab w:val="right" w:leader="dot" w:pos="9960"/>
        </w:tabs>
        <w:rPr>
          <w:noProof/>
          <w:kern w:val="2"/>
          <w:sz w:val="16"/>
          <w:szCs w:val="16"/>
          <w:lang w:val="en-US"/>
        </w:rPr>
      </w:pPr>
      <w:r>
        <w:fldChar w:fldCharType="begin"/>
      </w:r>
      <w:r w:rsidR="00F37881">
        <w:instrText>TOC \o "1-3" \z \u \h</w:instrText>
      </w:r>
      <w:r>
        <w:fldChar w:fldCharType="separate"/>
      </w:r>
      <w:hyperlink w:anchor="_Toc1673070440">
        <w:r w:rsidRPr="084405F1">
          <w:rPr>
            <w:rStyle w:val="Hiperveza"/>
          </w:rPr>
          <w:t>1. Korisnički zahtev</w:t>
        </w:r>
        <w:r w:rsidR="00F37881">
          <w:tab/>
        </w:r>
        <w:r w:rsidR="00F37881">
          <w:fldChar w:fldCharType="begin"/>
        </w:r>
        <w:r w:rsidR="00F37881">
          <w:instrText>PAGEREF _Toc1673070440 \h</w:instrText>
        </w:r>
        <w:r w:rsidR="00F37881">
          <w:fldChar w:fldCharType="separate"/>
        </w:r>
        <w:r w:rsidRPr="084405F1">
          <w:rPr>
            <w:rStyle w:val="Hiperveza"/>
          </w:rPr>
          <w:t>3</w:t>
        </w:r>
        <w:r w:rsidR="00F37881">
          <w:fldChar w:fldCharType="end"/>
        </w:r>
      </w:hyperlink>
    </w:p>
    <w:p w14:paraId="7F40F930" w14:textId="71AD02DC" w:rsidR="00F37881" w:rsidRPr="00F37881" w:rsidRDefault="00253840" w:rsidP="084405F1">
      <w:pPr>
        <w:pStyle w:val="SADRAJ1"/>
        <w:tabs>
          <w:tab w:val="left" w:pos="555"/>
          <w:tab w:val="right" w:leader="dot" w:pos="9960"/>
        </w:tabs>
        <w:rPr>
          <w:noProof/>
          <w:kern w:val="2"/>
          <w:sz w:val="16"/>
          <w:szCs w:val="16"/>
          <w:lang w:val="en-US"/>
        </w:rPr>
      </w:pPr>
      <w:hyperlink w:anchor="_Toc1568376477">
        <w:r w:rsidR="084405F1" w:rsidRPr="084405F1">
          <w:rPr>
            <w:rStyle w:val="Hiperveza"/>
          </w:rPr>
          <w:t>1.</w:t>
        </w:r>
        <w:r w:rsidR="00F37881">
          <w:tab/>
        </w:r>
        <w:r w:rsidR="084405F1" w:rsidRPr="084405F1">
          <w:rPr>
            <w:rStyle w:val="Hiperveza"/>
          </w:rPr>
          <w:t>Strukturna sistemska analiza – SSA</w:t>
        </w:r>
        <w:r w:rsidR="00F37881">
          <w:tab/>
        </w:r>
        <w:r w:rsidR="00F37881">
          <w:fldChar w:fldCharType="begin"/>
        </w:r>
        <w:r w:rsidR="00F37881">
          <w:instrText>PAGEREF _Toc1568376477 \h</w:instrText>
        </w:r>
        <w:r w:rsidR="00F37881">
          <w:fldChar w:fldCharType="separate"/>
        </w:r>
        <w:r w:rsidR="084405F1" w:rsidRPr="084405F1">
          <w:rPr>
            <w:rStyle w:val="Hiperveza"/>
          </w:rPr>
          <w:t>5</w:t>
        </w:r>
        <w:r w:rsidR="00F37881">
          <w:fldChar w:fldCharType="end"/>
        </w:r>
      </w:hyperlink>
    </w:p>
    <w:p w14:paraId="427D30EA" w14:textId="4ABEE339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358891469">
        <w:r w:rsidR="084405F1" w:rsidRPr="084405F1">
          <w:rPr>
            <w:rStyle w:val="Hiperveza"/>
          </w:rPr>
          <w:t>1.1.</w:t>
        </w:r>
        <w:r w:rsidR="00F37881">
          <w:tab/>
        </w:r>
        <w:r w:rsidR="084405F1" w:rsidRPr="084405F1">
          <w:rPr>
            <w:rStyle w:val="Hiperveza"/>
          </w:rPr>
          <w:t>Dijagram konteksta</w:t>
        </w:r>
        <w:r w:rsidR="00F37881">
          <w:tab/>
        </w:r>
        <w:r w:rsidR="00F37881">
          <w:fldChar w:fldCharType="begin"/>
        </w:r>
        <w:r w:rsidR="00F37881">
          <w:instrText>PAGEREF _Toc358891469 \h</w:instrText>
        </w:r>
        <w:r w:rsidR="00F37881">
          <w:fldChar w:fldCharType="separate"/>
        </w:r>
        <w:r w:rsidR="084405F1" w:rsidRPr="084405F1">
          <w:rPr>
            <w:rStyle w:val="Hiperveza"/>
          </w:rPr>
          <w:t>6</w:t>
        </w:r>
        <w:r w:rsidR="00F37881">
          <w:fldChar w:fldCharType="end"/>
        </w:r>
      </w:hyperlink>
    </w:p>
    <w:p w14:paraId="3FAE80D2" w14:textId="2F9C7165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14083180">
        <w:r w:rsidR="084405F1" w:rsidRPr="084405F1">
          <w:rPr>
            <w:rStyle w:val="Hiperveza"/>
          </w:rPr>
          <w:t>1.2.</w:t>
        </w:r>
        <w:r w:rsidR="00F37881">
          <w:tab/>
        </w:r>
        <w:r w:rsidR="084405F1" w:rsidRPr="084405F1">
          <w:rPr>
            <w:rStyle w:val="Hiperveza"/>
          </w:rPr>
          <w:t>Prvi nivo dekompozicije</w:t>
        </w:r>
        <w:r w:rsidR="00F37881">
          <w:tab/>
        </w:r>
        <w:r w:rsidR="00F37881">
          <w:fldChar w:fldCharType="begin"/>
        </w:r>
        <w:r w:rsidR="00F37881">
          <w:instrText>PAGEREF _Toc14083180 \h</w:instrText>
        </w:r>
        <w:r w:rsidR="00F37881">
          <w:fldChar w:fldCharType="separate"/>
        </w:r>
        <w:r w:rsidR="084405F1" w:rsidRPr="084405F1">
          <w:rPr>
            <w:rStyle w:val="Hiperveza"/>
          </w:rPr>
          <w:t>6</w:t>
        </w:r>
        <w:r w:rsidR="00F37881">
          <w:fldChar w:fldCharType="end"/>
        </w:r>
      </w:hyperlink>
    </w:p>
    <w:p w14:paraId="20E74DF3" w14:textId="675D500F" w:rsid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250959263">
        <w:r w:rsidR="084405F1" w:rsidRPr="084405F1">
          <w:rPr>
            <w:rStyle w:val="Hiperveza"/>
          </w:rPr>
          <w:t>2.</w:t>
        </w:r>
        <w:r w:rsidR="00F37881">
          <w:tab/>
        </w:r>
        <w:r w:rsidR="084405F1" w:rsidRPr="084405F1">
          <w:rPr>
            <w:rStyle w:val="Hiperveza"/>
          </w:rPr>
          <w:t>Drugi nivo dekompozicije</w:t>
        </w:r>
        <w:r w:rsidR="00F37881">
          <w:tab/>
        </w:r>
        <w:r w:rsidR="00F37881">
          <w:fldChar w:fldCharType="begin"/>
        </w:r>
        <w:r w:rsidR="00F37881">
          <w:instrText>PAGEREF _Toc250959263 \h</w:instrText>
        </w:r>
        <w:r w:rsidR="00F37881">
          <w:fldChar w:fldCharType="separate"/>
        </w:r>
        <w:r w:rsidR="084405F1" w:rsidRPr="084405F1">
          <w:rPr>
            <w:rStyle w:val="Hiperveza"/>
          </w:rPr>
          <w:t>7</w:t>
        </w:r>
        <w:r w:rsidR="00F37881">
          <w:fldChar w:fldCharType="end"/>
        </w:r>
      </w:hyperlink>
    </w:p>
    <w:p w14:paraId="5615A41C" w14:textId="5542C5D0" w:rsidR="00F37881" w:rsidRPr="00F37881" w:rsidRDefault="00253840" w:rsidP="084405F1">
      <w:pPr>
        <w:pStyle w:val="SADRAJ1"/>
        <w:tabs>
          <w:tab w:val="right" w:leader="dot" w:pos="9960"/>
        </w:tabs>
        <w:rPr>
          <w:noProof/>
          <w:kern w:val="2"/>
          <w:sz w:val="16"/>
          <w:szCs w:val="16"/>
        </w:rPr>
      </w:pPr>
      <w:hyperlink w:anchor="_Toc1904506782">
        <w:r w:rsidR="084405F1" w:rsidRPr="084405F1">
          <w:rPr>
            <w:rStyle w:val="Hiperveza"/>
          </w:rPr>
          <w:t>2.1.</w:t>
        </w:r>
        <w:r w:rsidR="00F37881">
          <w:tab/>
        </w:r>
        <w:r w:rsidR="084405F1" w:rsidRPr="084405F1">
          <w:rPr>
            <w:rStyle w:val="Hiperveza"/>
          </w:rPr>
          <w:t>Upra</w:t>
        </w:r>
        <w:r w:rsidR="084405F1" w:rsidRPr="084405F1">
          <w:rPr>
            <w:rStyle w:val="Hiperveza"/>
          </w:rPr>
          <w:t>v</w:t>
        </w:r>
        <w:r w:rsidR="084405F1" w:rsidRPr="084405F1">
          <w:rPr>
            <w:rStyle w:val="Hiperveza"/>
          </w:rPr>
          <w:t>ljanje korisnickim nalozima</w:t>
        </w:r>
        <w:r w:rsidR="00F37881">
          <w:tab/>
        </w:r>
        <w:r w:rsidR="00F37881">
          <w:fldChar w:fldCharType="begin"/>
        </w:r>
        <w:r w:rsidR="00F37881">
          <w:instrText>PAGEREF _Toc1904506782 \h</w:instrText>
        </w:r>
        <w:r w:rsidR="00F37881">
          <w:fldChar w:fldCharType="separate"/>
        </w:r>
        <w:r w:rsidR="084405F1" w:rsidRPr="084405F1">
          <w:rPr>
            <w:rStyle w:val="Hiperveza"/>
          </w:rPr>
          <w:t>7</w:t>
        </w:r>
        <w:r w:rsidR="00F37881">
          <w:fldChar w:fldCharType="end"/>
        </w:r>
      </w:hyperlink>
    </w:p>
    <w:p w14:paraId="55B05C3F" w14:textId="7FF8ECE7" w:rsidR="00F37881" w:rsidRPr="00F37881" w:rsidRDefault="00253840" w:rsidP="084405F1">
      <w:pPr>
        <w:pStyle w:val="SADRAJ1"/>
        <w:tabs>
          <w:tab w:val="right" w:leader="dot" w:pos="9960"/>
        </w:tabs>
        <w:rPr>
          <w:noProof/>
          <w:kern w:val="2"/>
          <w:sz w:val="16"/>
          <w:szCs w:val="16"/>
        </w:rPr>
      </w:pPr>
      <w:hyperlink w:anchor="_Toc155810259">
        <w:r w:rsidR="084405F1" w:rsidRPr="084405F1">
          <w:rPr>
            <w:rStyle w:val="Hiperveza"/>
          </w:rPr>
          <w:t>2.2.</w:t>
        </w:r>
        <w:r w:rsidR="007B40E7">
          <w:tab/>
        </w:r>
        <w:r w:rsidR="084405F1" w:rsidRPr="084405F1">
          <w:rPr>
            <w:rStyle w:val="Hiperveza"/>
          </w:rPr>
          <w:t>Upravljanje kvarovima</w:t>
        </w:r>
        <w:r w:rsidR="007B40E7">
          <w:tab/>
        </w:r>
        <w:r w:rsidR="007B40E7">
          <w:fldChar w:fldCharType="begin"/>
        </w:r>
        <w:r w:rsidR="007B40E7">
          <w:instrText>PAGEREF _Toc155810259 \h</w:instrText>
        </w:r>
        <w:r w:rsidR="007B40E7">
          <w:fldChar w:fldCharType="separate"/>
        </w:r>
        <w:r w:rsidR="084405F1" w:rsidRPr="084405F1">
          <w:rPr>
            <w:rStyle w:val="Hiperveza"/>
          </w:rPr>
          <w:t>8</w:t>
        </w:r>
        <w:r w:rsidR="007B40E7">
          <w:fldChar w:fldCharType="end"/>
        </w:r>
      </w:hyperlink>
    </w:p>
    <w:p w14:paraId="430AA87A" w14:textId="71D1B0F2" w:rsidR="00F37881" w:rsidRPr="00F37881" w:rsidRDefault="00253840" w:rsidP="084405F1">
      <w:pPr>
        <w:pStyle w:val="SADRAJ1"/>
        <w:tabs>
          <w:tab w:val="right" w:leader="dot" w:pos="9960"/>
        </w:tabs>
        <w:rPr>
          <w:noProof/>
          <w:kern w:val="2"/>
          <w:sz w:val="16"/>
          <w:szCs w:val="16"/>
        </w:rPr>
      </w:pPr>
      <w:hyperlink w:anchor="_Toc381736661">
        <w:r w:rsidR="084405F1" w:rsidRPr="084405F1">
          <w:rPr>
            <w:rStyle w:val="Hiperveza"/>
          </w:rPr>
          <w:t>2.3.</w:t>
        </w:r>
        <w:r w:rsidR="00F37881">
          <w:tab/>
        </w:r>
        <w:r w:rsidR="084405F1" w:rsidRPr="084405F1">
          <w:rPr>
            <w:rStyle w:val="Hiperveza"/>
          </w:rPr>
          <w:t>Upravljanje racunima</w:t>
        </w:r>
        <w:r w:rsidR="00F37881">
          <w:tab/>
        </w:r>
        <w:r w:rsidR="00F37881">
          <w:fldChar w:fldCharType="begin"/>
        </w:r>
        <w:r w:rsidR="00F37881">
          <w:instrText>PAGEREF _Toc381736661 \h</w:instrText>
        </w:r>
        <w:r w:rsidR="00F37881">
          <w:fldChar w:fldCharType="separate"/>
        </w:r>
        <w:r w:rsidR="084405F1" w:rsidRPr="084405F1">
          <w:rPr>
            <w:rStyle w:val="Hiperveza"/>
          </w:rPr>
          <w:t>9</w:t>
        </w:r>
        <w:r w:rsidR="00F37881">
          <w:fldChar w:fldCharType="end"/>
        </w:r>
      </w:hyperlink>
    </w:p>
    <w:p w14:paraId="5E53BB45" w14:textId="62DB8010" w:rsidR="00F37881" w:rsidRPr="00F37881" w:rsidRDefault="00253840" w:rsidP="084405F1">
      <w:pPr>
        <w:pStyle w:val="SADRAJ1"/>
        <w:tabs>
          <w:tab w:val="left" w:pos="555"/>
          <w:tab w:val="right" w:leader="dot" w:pos="9960"/>
        </w:tabs>
        <w:rPr>
          <w:noProof/>
          <w:kern w:val="2"/>
          <w:sz w:val="16"/>
          <w:szCs w:val="16"/>
          <w:lang w:val="en-US"/>
        </w:rPr>
      </w:pPr>
      <w:hyperlink w:anchor="_Toc614707224">
        <w:r w:rsidR="084405F1" w:rsidRPr="084405F1">
          <w:rPr>
            <w:rStyle w:val="Hiperveza"/>
          </w:rPr>
          <w:t>3.</w:t>
        </w:r>
        <w:r w:rsidR="00F37881">
          <w:tab/>
        </w:r>
        <w:r w:rsidR="084405F1" w:rsidRPr="084405F1">
          <w:rPr>
            <w:rStyle w:val="Hiperveza"/>
          </w:rPr>
          <w:t>Rečnik podataka</w:t>
        </w:r>
        <w:r w:rsidR="00F37881">
          <w:tab/>
        </w:r>
        <w:r w:rsidR="00F37881">
          <w:fldChar w:fldCharType="begin"/>
        </w:r>
        <w:r w:rsidR="00F37881">
          <w:instrText>PAGEREF _Toc614707224 \h</w:instrText>
        </w:r>
        <w:r w:rsidR="00F37881">
          <w:fldChar w:fldCharType="separate"/>
        </w:r>
        <w:r w:rsidR="084405F1" w:rsidRPr="084405F1">
          <w:rPr>
            <w:rStyle w:val="Hiperveza"/>
          </w:rPr>
          <w:t>9</w:t>
        </w:r>
        <w:r w:rsidR="00F37881">
          <w:fldChar w:fldCharType="end"/>
        </w:r>
      </w:hyperlink>
    </w:p>
    <w:p w14:paraId="70AD1D2A" w14:textId="0E323E1A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684156199">
        <w:r w:rsidR="084405F1" w:rsidRPr="084405F1">
          <w:rPr>
            <w:rStyle w:val="Hiperveza"/>
          </w:rPr>
          <w:t>3.1.</w:t>
        </w:r>
        <w:r w:rsidR="00F37881">
          <w:tab/>
        </w:r>
        <w:r w:rsidR="084405F1" w:rsidRPr="084405F1">
          <w:rPr>
            <w:rStyle w:val="Hiperveza"/>
          </w:rPr>
          <w:t>Zgrada</w:t>
        </w:r>
        <w:r w:rsidR="00F37881">
          <w:tab/>
        </w:r>
        <w:r w:rsidR="00F37881">
          <w:fldChar w:fldCharType="begin"/>
        </w:r>
        <w:r w:rsidR="00F37881">
          <w:instrText>PAGEREF _Toc684156199 \h</w:instrText>
        </w:r>
        <w:r w:rsidR="00F37881">
          <w:fldChar w:fldCharType="separate"/>
        </w:r>
        <w:r w:rsidR="084405F1" w:rsidRPr="084405F1">
          <w:rPr>
            <w:rStyle w:val="Hiperveza"/>
          </w:rPr>
          <w:t>9</w:t>
        </w:r>
        <w:r w:rsidR="00F37881">
          <w:fldChar w:fldCharType="end"/>
        </w:r>
      </w:hyperlink>
    </w:p>
    <w:p w14:paraId="56C80EFC" w14:textId="47529DFC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225527498">
        <w:r w:rsidR="084405F1" w:rsidRPr="084405F1">
          <w:rPr>
            <w:rStyle w:val="Hiperveza"/>
          </w:rPr>
          <w:t>3.2.</w:t>
        </w:r>
        <w:r w:rsidR="00F37881">
          <w:tab/>
        </w:r>
        <w:r w:rsidR="084405F1" w:rsidRPr="084405F1">
          <w:rPr>
            <w:rStyle w:val="Hiperveza"/>
          </w:rPr>
          <w:t>Korisnik</w:t>
        </w:r>
        <w:r w:rsidR="00F37881">
          <w:tab/>
        </w:r>
        <w:r w:rsidR="00F37881">
          <w:fldChar w:fldCharType="begin"/>
        </w:r>
        <w:r w:rsidR="00F37881">
          <w:instrText>PAGEREF _Toc225527498 \h</w:instrText>
        </w:r>
        <w:r w:rsidR="00F37881">
          <w:fldChar w:fldCharType="separate"/>
        </w:r>
        <w:r w:rsidR="084405F1" w:rsidRPr="084405F1">
          <w:rPr>
            <w:rStyle w:val="Hiperveza"/>
          </w:rPr>
          <w:t>10</w:t>
        </w:r>
        <w:r w:rsidR="00F37881">
          <w:fldChar w:fldCharType="end"/>
        </w:r>
      </w:hyperlink>
    </w:p>
    <w:p w14:paraId="4C2C8B66" w14:textId="67E67210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616553405">
        <w:r w:rsidR="084405F1" w:rsidRPr="084405F1">
          <w:rPr>
            <w:rStyle w:val="Hiperveza"/>
          </w:rPr>
          <w:t>3.3.</w:t>
        </w:r>
        <w:r w:rsidR="00F37881">
          <w:tab/>
        </w:r>
        <w:r w:rsidR="084405F1" w:rsidRPr="084405F1">
          <w:rPr>
            <w:rStyle w:val="Hiperveza"/>
          </w:rPr>
          <w:t>Menadzer</w:t>
        </w:r>
        <w:r w:rsidR="00F37881">
          <w:tab/>
        </w:r>
        <w:r w:rsidR="00F37881">
          <w:fldChar w:fldCharType="begin"/>
        </w:r>
        <w:r w:rsidR="00F37881">
          <w:instrText>PAGEREF _Toc616553405 \h</w:instrText>
        </w:r>
        <w:r w:rsidR="00F37881">
          <w:fldChar w:fldCharType="separate"/>
        </w:r>
        <w:r w:rsidR="084405F1" w:rsidRPr="084405F1">
          <w:rPr>
            <w:rStyle w:val="Hiperveza"/>
          </w:rPr>
          <w:t>11</w:t>
        </w:r>
        <w:r w:rsidR="00F37881">
          <w:fldChar w:fldCharType="end"/>
        </w:r>
      </w:hyperlink>
    </w:p>
    <w:p w14:paraId="50C72FB2" w14:textId="12C45CE8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2012206204">
        <w:r w:rsidR="084405F1" w:rsidRPr="084405F1">
          <w:rPr>
            <w:rStyle w:val="Hiperveza"/>
          </w:rPr>
          <w:t>3.4.</w:t>
        </w:r>
        <w:r w:rsidR="00F37881">
          <w:tab/>
        </w:r>
        <w:r w:rsidR="084405F1" w:rsidRPr="084405F1">
          <w:rPr>
            <w:rStyle w:val="Hiperveza"/>
          </w:rPr>
          <w:t>Stanar</w:t>
        </w:r>
        <w:r w:rsidR="00F37881">
          <w:tab/>
        </w:r>
        <w:r w:rsidR="00F37881">
          <w:fldChar w:fldCharType="begin"/>
        </w:r>
        <w:r w:rsidR="00F37881">
          <w:instrText>PAGEREF _Toc2012206204 \h</w:instrText>
        </w:r>
        <w:r w:rsidR="00F37881">
          <w:fldChar w:fldCharType="separate"/>
        </w:r>
        <w:r w:rsidR="084405F1" w:rsidRPr="084405F1">
          <w:rPr>
            <w:rStyle w:val="Hiperveza"/>
          </w:rPr>
          <w:t>11</w:t>
        </w:r>
        <w:r w:rsidR="00F37881">
          <w:fldChar w:fldCharType="end"/>
        </w:r>
      </w:hyperlink>
    </w:p>
    <w:p w14:paraId="247F42DB" w14:textId="447699F2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</w:rPr>
      </w:pPr>
      <w:hyperlink w:anchor="_Toc775538926">
        <w:r w:rsidR="084405F1" w:rsidRPr="084405F1">
          <w:rPr>
            <w:rStyle w:val="Hiperveza"/>
          </w:rPr>
          <w:t>3.5.</w:t>
        </w:r>
        <w:r w:rsidR="00F37881">
          <w:tab/>
        </w:r>
        <w:r w:rsidR="084405F1" w:rsidRPr="084405F1">
          <w:rPr>
            <w:rStyle w:val="Hiperveza"/>
          </w:rPr>
          <w:t>Troskovi stana</w:t>
        </w:r>
        <w:r w:rsidR="00F37881">
          <w:tab/>
        </w:r>
        <w:r w:rsidR="00F37881">
          <w:fldChar w:fldCharType="begin"/>
        </w:r>
        <w:r w:rsidR="00F37881">
          <w:instrText>PAGEREF _Toc775538926 \h</w:instrText>
        </w:r>
        <w:r w:rsidR="00F37881">
          <w:fldChar w:fldCharType="separate"/>
        </w:r>
        <w:r w:rsidR="084405F1" w:rsidRPr="084405F1">
          <w:rPr>
            <w:rStyle w:val="Hiperveza"/>
          </w:rPr>
          <w:t>11</w:t>
        </w:r>
        <w:r w:rsidR="00F37881">
          <w:fldChar w:fldCharType="end"/>
        </w:r>
      </w:hyperlink>
    </w:p>
    <w:p w14:paraId="6BF88704" w14:textId="4B719088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  <w:lang w:val="en-US"/>
        </w:rPr>
      </w:pPr>
      <w:hyperlink w:anchor="_Toc1024843597">
        <w:r w:rsidR="084405F1" w:rsidRPr="084405F1">
          <w:rPr>
            <w:rStyle w:val="Hiperveza"/>
          </w:rPr>
          <w:t>3.6.</w:t>
        </w:r>
        <w:r w:rsidR="00F37881">
          <w:tab/>
        </w:r>
        <w:r w:rsidR="084405F1" w:rsidRPr="084405F1">
          <w:rPr>
            <w:rStyle w:val="Hiperveza"/>
          </w:rPr>
          <w:t>Serviser</w:t>
        </w:r>
        <w:r w:rsidR="00F37881">
          <w:tab/>
        </w:r>
        <w:r w:rsidR="00F37881">
          <w:fldChar w:fldCharType="begin"/>
        </w:r>
        <w:r w:rsidR="00F37881">
          <w:instrText>PAGEREF _Toc1024843597 \h</w:instrText>
        </w:r>
        <w:r w:rsidR="00F37881">
          <w:fldChar w:fldCharType="separate"/>
        </w:r>
        <w:r w:rsidR="084405F1" w:rsidRPr="084405F1">
          <w:rPr>
            <w:rStyle w:val="Hiperveza"/>
          </w:rPr>
          <w:t>12</w:t>
        </w:r>
        <w:r w:rsidR="00F37881">
          <w:fldChar w:fldCharType="end"/>
        </w:r>
      </w:hyperlink>
    </w:p>
    <w:p w14:paraId="2469A730" w14:textId="5F911C63" w:rsidR="00F37881" w:rsidRPr="00F37881" w:rsidRDefault="00253840" w:rsidP="084405F1">
      <w:pPr>
        <w:pStyle w:val="SADRAJ1"/>
        <w:tabs>
          <w:tab w:val="left" w:pos="480"/>
          <w:tab w:val="right" w:leader="dot" w:pos="9960"/>
        </w:tabs>
        <w:rPr>
          <w:noProof/>
          <w:kern w:val="2"/>
          <w:sz w:val="16"/>
          <w:szCs w:val="16"/>
          <w:lang w:val="en-US"/>
        </w:rPr>
      </w:pPr>
      <w:hyperlink w:anchor="_Toc2120779610">
        <w:r w:rsidR="084405F1" w:rsidRPr="084405F1">
          <w:rPr>
            <w:rStyle w:val="Hiperveza"/>
          </w:rPr>
          <w:t>3.7.</w:t>
        </w:r>
        <w:r w:rsidR="00F37881">
          <w:tab/>
        </w:r>
        <w:r w:rsidR="084405F1" w:rsidRPr="084405F1">
          <w:rPr>
            <w:rStyle w:val="Hiperveza"/>
          </w:rPr>
          <w:t>Kvarovi</w:t>
        </w:r>
        <w:r w:rsidR="00F37881">
          <w:tab/>
        </w:r>
        <w:r w:rsidR="00F37881">
          <w:fldChar w:fldCharType="begin"/>
        </w:r>
        <w:r w:rsidR="00F37881">
          <w:instrText>PAGEREF _Toc2120779610 \h</w:instrText>
        </w:r>
        <w:r w:rsidR="00F37881">
          <w:fldChar w:fldCharType="separate"/>
        </w:r>
        <w:r w:rsidR="084405F1" w:rsidRPr="084405F1">
          <w:rPr>
            <w:rStyle w:val="Hiperveza"/>
          </w:rPr>
          <w:t>12</w:t>
        </w:r>
        <w:r w:rsidR="00F37881">
          <w:fldChar w:fldCharType="end"/>
        </w:r>
      </w:hyperlink>
    </w:p>
    <w:p w14:paraId="64039D6C" w14:textId="5D848C93" w:rsidR="0BCEC155" w:rsidRDefault="00253840" w:rsidP="084405F1">
      <w:pPr>
        <w:pStyle w:val="SADRAJ1"/>
        <w:tabs>
          <w:tab w:val="left" w:pos="480"/>
          <w:tab w:val="right" w:leader="dot" w:pos="9960"/>
        </w:tabs>
        <w:rPr>
          <w:sz w:val="16"/>
          <w:szCs w:val="16"/>
        </w:rPr>
      </w:pPr>
      <w:hyperlink w:anchor="_Toc1449645822">
        <w:r w:rsidR="084405F1" w:rsidRPr="084405F1">
          <w:rPr>
            <w:rStyle w:val="Hiperveza"/>
          </w:rPr>
          <w:t>3.8.</w:t>
        </w:r>
        <w:r w:rsidR="0BCEC155">
          <w:tab/>
        </w:r>
        <w:r w:rsidR="084405F1" w:rsidRPr="084405F1">
          <w:rPr>
            <w:rStyle w:val="Hiperveza"/>
          </w:rPr>
          <w:t>Intervencijes</w:t>
        </w:r>
        <w:r w:rsidR="0BCEC155">
          <w:tab/>
        </w:r>
        <w:r w:rsidR="0BCEC155">
          <w:fldChar w:fldCharType="begin"/>
        </w:r>
        <w:r w:rsidR="0BCEC155">
          <w:instrText>PAGEREF _Toc1449645822 \h</w:instrText>
        </w:r>
        <w:r w:rsidR="0BCEC155">
          <w:fldChar w:fldCharType="separate"/>
        </w:r>
        <w:r w:rsidR="084405F1" w:rsidRPr="084405F1">
          <w:rPr>
            <w:rStyle w:val="Hiperveza"/>
          </w:rPr>
          <w:t>13</w:t>
        </w:r>
        <w:r w:rsidR="0BCEC155">
          <w:fldChar w:fldCharType="end"/>
        </w:r>
      </w:hyperlink>
    </w:p>
    <w:p w14:paraId="0267DA5F" w14:textId="0F9697A1" w:rsidR="0BCEC155" w:rsidRDefault="00253840" w:rsidP="084405F1">
      <w:pPr>
        <w:pStyle w:val="SADRAJ1"/>
        <w:tabs>
          <w:tab w:val="left" w:pos="480"/>
          <w:tab w:val="right" w:leader="dot" w:pos="9960"/>
        </w:tabs>
        <w:rPr>
          <w:sz w:val="16"/>
          <w:szCs w:val="16"/>
        </w:rPr>
      </w:pPr>
      <w:hyperlink w:anchor="_Toc1971200089">
        <w:r w:rsidR="084405F1" w:rsidRPr="084405F1">
          <w:rPr>
            <w:rStyle w:val="Hiperveza"/>
          </w:rPr>
          <w:t>3.9.</w:t>
        </w:r>
        <w:r w:rsidR="0BCEC155">
          <w:tab/>
        </w:r>
        <w:r w:rsidR="084405F1" w:rsidRPr="084405F1">
          <w:rPr>
            <w:rStyle w:val="Hiperveza"/>
          </w:rPr>
          <w:t>Ocena servisera</w:t>
        </w:r>
        <w:r w:rsidR="0BCEC155">
          <w:tab/>
        </w:r>
        <w:r w:rsidR="0BCEC155">
          <w:fldChar w:fldCharType="begin"/>
        </w:r>
        <w:r w:rsidR="0BCEC155">
          <w:instrText>PAGEREF _Toc1971200089 \h</w:instrText>
        </w:r>
        <w:r w:rsidR="0BCEC155">
          <w:fldChar w:fldCharType="separate"/>
        </w:r>
        <w:r w:rsidR="084405F1" w:rsidRPr="084405F1">
          <w:rPr>
            <w:rStyle w:val="Hiperveza"/>
          </w:rPr>
          <w:t>13</w:t>
        </w:r>
        <w:r w:rsidR="0BCEC155">
          <w:fldChar w:fldCharType="end"/>
        </w:r>
      </w:hyperlink>
    </w:p>
    <w:p w14:paraId="0CF178B2" w14:textId="5CB6A4CD" w:rsidR="0BCEC155" w:rsidRDefault="00253840" w:rsidP="084405F1">
      <w:pPr>
        <w:pStyle w:val="SADRAJ1"/>
        <w:tabs>
          <w:tab w:val="left" w:pos="720"/>
          <w:tab w:val="right" w:leader="dot" w:pos="9960"/>
        </w:tabs>
        <w:rPr>
          <w:sz w:val="16"/>
          <w:szCs w:val="16"/>
        </w:rPr>
      </w:pPr>
      <w:hyperlink w:anchor="_Toc1207578446">
        <w:r w:rsidR="084405F1" w:rsidRPr="084405F1">
          <w:rPr>
            <w:rStyle w:val="Hiperveza"/>
          </w:rPr>
          <w:t>3.10.</w:t>
        </w:r>
        <w:r w:rsidR="0BCEC155">
          <w:tab/>
        </w:r>
        <w:r w:rsidR="084405F1" w:rsidRPr="084405F1">
          <w:rPr>
            <w:rStyle w:val="Hiperveza"/>
          </w:rPr>
          <w:t>Dogadjaji</w:t>
        </w:r>
        <w:r w:rsidR="0BCEC155">
          <w:tab/>
        </w:r>
        <w:r w:rsidR="0BCEC155">
          <w:fldChar w:fldCharType="begin"/>
        </w:r>
        <w:r w:rsidR="0BCEC155">
          <w:instrText>PAGEREF _Toc1207578446 \h</w:instrText>
        </w:r>
        <w:r w:rsidR="0BCEC155">
          <w:fldChar w:fldCharType="separate"/>
        </w:r>
        <w:r w:rsidR="084405F1" w:rsidRPr="084405F1">
          <w:rPr>
            <w:rStyle w:val="Hiperveza"/>
          </w:rPr>
          <w:t>14</w:t>
        </w:r>
        <w:r w:rsidR="0BCEC155">
          <w:fldChar w:fldCharType="end"/>
        </w:r>
      </w:hyperlink>
    </w:p>
    <w:p w14:paraId="2CD4FA00" w14:textId="609AEF0C" w:rsidR="0BCEC155" w:rsidRDefault="00253840" w:rsidP="084405F1">
      <w:pPr>
        <w:pStyle w:val="SADRAJ1"/>
        <w:tabs>
          <w:tab w:val="left" w:pos="720"/>
          <w:tab w:val="right" w:leader="dot" w:pos="9960"/>
        </w:tabs>
        <w:rPr>
          <w:sz w:val="16"/>
          <w:szCs w:val="16"/>
        </w:rPr>
      </w:pPr>
      <w:hyperlink w:anchor="_Toc1191975288">
        <w:r w:rsidR="084405F1" w:rsidRPr="084405F1">
          <w:rPr>
            <w:rStyle w:val="Hiperveza"/>
          </w:rPr>
          <w:t>3.11.</w:t>
        </w:r>
        <w:r w:rsidR="0BCEC155">
          <w:tab/>
        </w:r>
        <w:r w:rsidR="084405F1" w:rsidRPr="084405F1">
          <w:rPr>
            <w:rStyle w:val="Hiperveza"/>
          </w:rPr>
          <w:t>Poruke upravnika</w:t>
        </w:r>
        <w:r w:rsidR="0BCEC155">
          <w:tab/>
        </w:r>
        <w:r w:rsidR="0BCEC155">
          <w:fldChar w:fldCharType="begin"/>
        </w:r>
        <w:r w:rsidR="0BCEC155">
          <w:instrText>PAGEREF _Toc1191975288 \h</w:instrText>
        </w:r>
        <w:r w:rsidR="0BCEC155">
          <w:fldChar w:fldCharType="separate"/>
        </w:r>
        <w:r w:rsidR="084405F1" w:rsidRPr="084405F1">
          <w:rPr>
            <w:rStyle w:val="Hiperveza"/>
          </w:rPr>
          <w:t>14</w:t>
        </w:r>
        <w:r w:rsidR="0BCEC155">
          <w:fldChar w:fldCharType="end"/>
        </w:r>
      </w:hyperlink>
    </w:p>
    <w:p w14:paraId="62241651" w14:textId="7B45789F" w:rsidR="0BCEC155" w:rsidRDefault="00253840" w:rsidP="084405F1">
      <w:pPr>
        <w:pStyle w:val="SADRAJ1"/>
        <w:tabs>
          <w:tab w:val="left" w:pos="720"/>
          <w:tab w:val="right" w:leader="dot" w:pos="9960"/>
        </w:tabs>
        <w:rPr>
          <w:sz w:val="16"/>
          <w:szCs w:val="16"/>
        </w:rPr>
      </w:pPr>
      <w:hyperlink w:anchor="_Toc1308699672">
        <w:r w:rsidR="084405F1" w:rsidRPr="084405F1">
          <w:rPr>
            <w:rStyle w:val="Hiperveza"/>
          </w:rPr>
          <w:t>3.12.</w:t>
        </w:r>
        <w:r w:rsidR="0BCEC155">
          <w:tab/>
        </w:r>
        <w:r w:rsidR="084405F1" w:rsidRPr="084405F1">
          <w:rPr>
            <w:rStyle w:val="Hiperveza"/>
          </w:rPr>
          <w:t>Predlogiz stanara</w:t>
        </w:r>
        <w:r w:rsidR="0BCEC155">
          <w:tab/>
        </w:r>
        <w:r w:rsidR="0BCEC155">
          <w:fldChar w:fldCharType="begin"/>
        </w:r>
        <w:r w:rsidR="0BCEC155">
          <w:instrText>PAGEREF _Toc1308699672 \h</w:instrText>
        </w:r>
        <w:r w:rsidR="0BCEC155">
          <w:fldChar w:fldCharType="separate"/>
        </w:r>
        <w:r w:rsidR="084405F1" w:rsidRPr="084405F1">
          <w:rPr>
            <w:rStyle w:val="Hiperveza"/>
          </w:rPr>
          <w:t>15</w:t>
        </w:r>
        <w:r w:rsidR="0BCEC155">
          <w:fldChar w:fldCharType="end"/>
        </w:r>
      </w:hyperlink>
    </w:p>
    <w:p w14:paraId="2104B8CE" w14:textId="0BEE8C33" w:rsidR="0BCEC155" w:rsidRDefault="00253840" w:rsidP="084405F1">
      <w:pPr>
        <w:pStyle w:val="SADRAJ1"/>
        <w:tabs>
          <w:tab w:val="left" w:pos="720"/>
          <w:tab w:val="right" w:leader="dot" w:pos="9960"/>
        </w:tabs>
        <w:rPr>
          <w:sz w:val="16"/>
          <w:szCs w:val="16"/>
        </w:rPr>
      </w:pPr>
      <w:hyperlink w:anchor="_Toc1687251582">
        <w:r w:rsidR="084405F1" w:rsidRPr="084405F1">
          <w:rPr>
            <w:rStyle w:val="Hiperveza"/>
          </w:rPr>
          <w:t>3.13.</w:t>
        </w:r>
        <w:r w:rsidR="0BCEC155">
          <w:tab/>
        </w:r>
        <w:r w:rsidR="084405F1" w:rsidRPr="084405F1">
          <w:rPr>
            <w:rStyle w:val="Hiperveza"/>
          </w:rPr>
          <w:t>Glasovi predloga</w:t>
        </w:r>
        <w:r w:rsidR="0BCEC155">
          <w:tab/>
        </w:r>
        <w:r w:rsidR="0BCEC155">
          <w:fldChar w:fldCharType="begin"/>
        </w:r>
        <w:r w:rsidR="0BCEC155">
          <w:instrText>PAGEREF _Toc1687251582 \h</w:instrText>
        </w:r>
        <w:r w:rsidR="0BCEC155">
          <w:fldChar w:fldCharType="separate"/>
        </w:r>
        <w:r w:rsidR="084405F1" w:rsidRPr="084405F1">
          <w:rPr>
            <w:rStyle w:val="Hiperveza"/>
          </w:rPr>
          <w:t>15</w:t>
        </w:r>
        <w:r w:rsidR="0BCEC155">
          <w:fldChar w:fldCharType="end"/>
        </w:r>
      </w:hyperlink>
    </w:p>
    <w:p w14:paraId="6DF963EA" w14:textId="1D417C8E" w:rsidR="0BCEC155" w:rsidRDefault="00253840" w:rsidP="084405F1">
      <w:pPr>
        <w:pStyle w:val="SADRAJ1"/>
        <w:tabs>
          <w:tab w:val="left" w:pos="720"/>
          <w:tab w:val="right" w:leader="dot" w:pos="9960"/>
        </w:tabs>
        <w:rPr>
          <w:sz w:val="16"/>
          <w:szCs w:val="16"/>
        </w:rPr>
      </w:pPr>
      <w:hyperlink w:anchor="_Toc1340632465">
        <w:r w:rsidR="084405F1" w:rsidRPr="084405F1">
          <w:rPr>
            <w:rStyle w:val="Hiperveza"/>
          </w:rPr>
          <w:t>3.14.</w:t>
        </w:r>
        <w:r w:rsidR="0BCEC155">
          <w:tab/>
        </w:r>
        <w:r w:rsidR="084405F1" w:rsidRPr="084405F1">
          <w:rPr>
            <w:rStyle w:val="Hiperveza"/>
          </w:rPr>
          <w:t>Dokumenti</w:t>
        </w:r>
        <w:r w:rsidR="0BCEC155">
          <w:tab/>
        </w:r>
        <w:r w:rsidR="0BCEC155">
          <w:fldChar w:fldCharType="begin"/>
        </w:r>
        <w:r w:rsidR="0BCEC155">
          <w:instrText>PAGEREF _Toc1340632465 \h</w:instrText>
        </w:r>
        <w:r w:rsidR="0BCEC155">
          <w:fldChar w:fldCharType="separate"/>
        </w:r>
        <w:r w:rsidR="084405F1" w:rsidRPr="084405F1">
          <w:rPr>
            <w:rStyle w:val="Hiperveza"/>
          </w:rPr>
          <w:t>16</w:t>
        </w:r>
        <w:r w:rsidR="0BCEC155">
          <w:fldChar w:fldCharType="end"/>
        </w:r>
      </w:hyperlink>
    </w:p>
    <w:p w14:paraId="55AAD69B" w14:textId="3DD3DA95" w:rsidR="0BCEC155" w:rsidRDefault="00253840" w:rsidP="084405F1">
      <w:pPr>
        <w:pStyle w:val="SADRAJ1"/>
        <w:tabs>
          <w:tab w:val="left" w:pos="720"/>
          <w:tab w:val="right" w:leader="dot" w:pos="9960"/>
        </w:tabs>
        <w:rPr>
          <w:sz w:val="16"/>
          <w:szCs w:val="16"/>
        </w:rPr>
      </w:pPr>
      <w:hyperlink w:anchor="_Toc1134091194">
        <w:r w:rsidR="084405F1" w:rsidRPr="084405F1">
          <w:rPr>
            <w:rStyle w:val="Hiperveza"/>
          </w:rPr>
          <w:t>3.15.</w:t>
        </w:r>
        <w:r w:rsidR="0BCEC155">
          <w:tab/>
        </w:r>
        <w:r w:rsidR="084405F1" w:rsidRPr="084405F1">
          <w:rPr>
            <w:rStyle w:val="Hiperveza"/>
          </w:rPr>
          <w:t>Audit logovi</w:t>
        </w:r>
        <w:r w:rsidR="0BCEC155">
          <w:tab/>
        </w:r>
        <w:r w:rsidR="0BCEC155">
          <w:fldChar w:fldCharType="begin"/>
        </w:r>
        <w:r w:rsidR="0BCEC155">
          <w:instrText>PAGEREF _Toc1134091194 \h</w:instrText>
        </w:r>
        <w:r w:rsidR="0BCEC155">
          <w:fldChar w:fldCharType="separate"/>
        </w:r>
        <w:r w:rsidR="084405F1" w:rsidRPr="084405F1">
          <w:rPr>
            <w:rStyle w:val="Hiperveza"/>
          </w:rPr>
          <w:t>16</w:t>
        </w:r>
        <w:r w:rsidR="0BCEC155">
          <w:fldChar w:fldCharType="end"/>
        </w:r>
      </w:hyperlink>
    </w:p>
    <w:p w14:paraId="6F2698D3" w14:textId="0A6E92E8" w:rsidR="0BCEC155" w:rsidRDefault="00253840" w:rsidP="084405F1">
      <w:pPr>
        <w:pStyle w:val="SADRAJ1"/>
        <w:tabs>
          <w:tab w:val="left" w:pos="840"/>
          <w:tab w:val="right" w:leader="dot" w:pos="9960"/>
        </w:tabs>
        <w:rPr>
          <w:sz w:val="16"/>
          <w:szCs w:val="16"/>
        </w:rPr>
      </w:pPr>
      <w:hyperlink w:anchor="_Toc1305887971">
        <w:r w:rsidR="084405F1" w:rsidRPr="084405F1">
          <w:rPr>
            <w:rStyle w:val="Hiperveza"/>
          </w:rPr>
          <w:t>3.16.</w:t>
        </w:r>
        <w:r w:rsidR="0BCEC155">
          <w:tab/>
        </w:r>
        <w:r w:rsidR="084405F1" w:rsidRPr="084405F1">
          <w:rPr>
            <w:rStyle w:val="Hiperveza"/>
          </w:rPr>
          <w:t>Tokeni pristupa</w:t>
        </w:r>
        <w:r w:rsidR="0BCEC155">
          <w:tab/>
        </w:r>
        <w:r w:rsidR="0BCEC155">
          <w:fldChar w:fldCharType="begin"/>
        </w:r>
        <w:r w:rsidR="0BCEC155">
          <w:instrText>PAGEREF _Toc1305887971 \h</w:instrText>
        </w:r>
        <w:r w:rsidR="0BCEC155">
          <w:fldChar w:fldCharType="separate"/>
        </w:r>
        <w:r w:rsidR="084405F1" w:rsidRPr="084405F1">
          <w:rPr>
            <w:rStyle w:val="Hiperveza"/>
          </w:rPr>
          <w:t>16</w:t>
        </w:r>
        <w:r w:rsidR="0BCEC155">
          <w:fldChar w:fldCharType="end"/>
        </w:r>
      </w:hyperlink>
    </w:p>
    <w:p w14:paraId="59109E76" w14:textId="6BCED5C4" w:rsidR="0BCEC155" w:rsidRDefault="00253840" w:rsidP="084405F1">
      <w:pPr>
        <w:pStyle w:val="SADRAJ1"/>
        <w:tabs>
          <w:tab w:val="left" w:pos="555"/>
          <w:tab w:val="right" w:leader="dot" w:pos="9960"/>
        </w:tabs>
        <w:rPr>
          <w:sz w:val="16"/>
          <w:szCs w:val="16"/>
        </w:rPr>
      </w:pPr>
      <w:hyperlink w:anchor="_Toc1151065729">
        <w:r w:rsidR="084405F1" w:rsidRPr="084405F1">
          <w:rPr>
            <w:rStyle w:val="Hiperveza"/>
          </w:rPr>
          <w:t>4.</w:t>
        </w:r>
        <w:r w:rsidR="0BCEC155">
          <w:tab/>
        </w:r>
        <w:r w:rsidR="084405F1" w:rsidRPr="084405F1">
          <w:rPr>
            <w:rStyle w:val="Hiperveza"/>
          </w:rPr>
          <w:t>EER model</w:t>
        </w:r>
        <w:r w:rsidR="0BCEC155">
          <w:tab/>
        </w:r>
        <w:r w:rsidR="0BCEC155">
          <w:fldChar w:fldCharType="begin"/>
        </w:r>
        <w:r w:rsidR="0BCEC155">
          <w:instrText>PAGEREF _Toc1151065729 \h</w:instrText>
        </w:r>
        <w:r w:rsidR="0BCEC155">
          <w:fldChar w:fldCharType="separate"/>
        </w:r>
        <w:r w:rsidR="084405F1" w:rsidRPr="084405F1">
          <w:rPr>
            <w:rStyle w:val="Hiperveza"/>
          </w:rPr>
          <w:t>17</w:t>
        </w:r>
        <w:r w:rsidR="0BCEC155">
          <w:fldChar w:fldCharType="end"/>
        </w:r>
      </w:hyperlink>
    </w:p>
    <w:p w14:paraId="300B8BBF" w14:textId="5976457B" w:rsidR="084405F1" w:rsidRDefault="00253840" w:rsidP="084405F1">
      <w:pPr>
        <w:pStyle w:val="SADRAJ1"/>
        <w:tabs>
          <w:tab w:val="left" w:pos="480"/>
          <w:tab w:val="right" w:leader="dot" w:pos="9960"/>
        </w:tabs>
        <w:rPr>
          <w:sz w:val="16"/>
          <w:szCs w:val="16"/>
        </w:rPr>
      </w:pPr>
      <w:hyperlink w:anchor="_Toc1872755082">
        <w:r w:rsidR="084405F1" w:rsidRPr="084405F1">
          <w:rPr>
            <w:rStyle w:val="Hiperveza"/>
          </w:rPr>
          <w:t>5.</w:t>
        </w:r>
        <w:r w:rsidR="084405F1">
          <w:tab/>
        </w:r>
        <w:r w:rsidR="084405F1" w:rsidRPr="084405F1">
          <w:rPr>
            <w:rStyle w:val="Hiperveza"/>
          </w:rPr>
          <w:t>Relacioni model</w:t>
        </w:r>
        <w:r w:rsidR="084405F1">
          <w:tab/>
        </w:r>
        <w:r w:rsidR="084405F1">
          <w:fldChar w:fldCharType="begin"/>
        </w:r>
        <w:r w:rsidR="084405F1">
          <w:instrText>PAGEREF _Toc1872755082 \h</w:instrText>
        </w:r>
        <w:r w:rsidR="084405F1">
          <w:fldChar w:fldCharType="separate"/>
        </w:r>
        <w:r w:rsidR="084405F1" w:rsidRPr="084405F1">
          <w:rPr>
            <w:rStyle w:val="Hiperveza"/>
          </w:rPr>
          <w:t>18</w:t>
        </w:r>
        <w:r w:rsidR="084405F1">
          <w:fldChar w:fldCharType="end"/>
        </w:r>
      </w:hyperlink>
      <w:r w:rsidR="084405F1">
        <w:fldChar w:fldCharType="end"/>
      </w:r>
    </w:p>
    <w:p w14:paraId="2946DB82" w14:textId="77777777" w:rsidR="00F37881" w:rsidRDefault="00F37881"/>
    <w:p w14:paraId="5997CC1D" w14:textId="77777777" w:rsidR="00F37881" w:rsidRDefault="00F37881"/>
    <w:p w14:paraId="110FFD37" w14:textId="77777777" w:rsidR="00F37881" w:rsidRDefault="00F37881" w:rsidP="00F37881">
      <w:pPr>
        <w:pStyle w:val="Naslovsadraja"/>
        <w:numPr>
          <w:ilvl w:val="0"/>
          <w:numId w:val="0"/>
        </w:numPr>
        <w:ind w:left="720" w:hanging="360"/>
      </w:pPr>
    </w:p>
    <w:p w14:paraId="6B699379" w14:textId="77777777" w:rsidR="00F37881" w:rsidRDefault="00F37881"/>
    <w:p w14:paraId="3FE9F23F" w14:textId="77777777" w:rsidR="00FA6C5C" w:rsidRDefault="00FA6C5C" w:rsidP="0002129F">
      <w:pPr>
        <w:jc w:val="center"/>
        <w:rPr>
          <w:rFonts w:cs="Monotype Corsiva"/>
          <w:spacing w:val="100"/>
        </w:rPr>
      </w:pPr>
    </w:p>
    <w:bookmarkEnd w:id="2"/>
    <w:p w14:paraId="1F72F646" w14:textId="77777777" w:rsidR="00CD401B" w:rsidRDefault="00CD401B" w:rsidP="0002129F">
      <w:pPr>
        <w:jc w:val="center"/>
        <w:rPr>
          <w:rFonts w:cs="Monotype Corsiva"/>
          <w:spacing w:val="100"/>
        </w:rPr>
      </w:pPr>
    </w:p>
    <w:p w14:paraId="08CE6F91" w14:textId="77777777" w:rsidR="00AD0149" w:rsidRDefault="00AD0149"/>
    <w:p w14:paraId="61CDCEAD" w14:textId="77777777" w:rsidR="00E56768" w:rsidRDefault="00E56768" w:rsidP="00E56768">
      <w:pPr>
        <w:pStyle w:val="Bezrazmaka"/>
      </w:pPr>
    </w:p>
    <w:p w14:paraId="6BB9E253" w14:textId="77777777" w:rsidR="00F37881" w:rsidRDefault="00F37881" w:rsidP="00F37881">
      <w:pPr>
        <w:pStyle w:val="Naslov1"/>
        <w:numPr>
          <w:ilvl w:val="0"/>
          <w:numId w:val="0"/>
        </w:numPr>
        <w:ind w:left="720" w:hanging="360"/>
      </w:pPr>
    </w:p>
    <w:p w14:paraId="78ADFBE2" w14:textId="77777777" w:rsidR="00CF7757" w:rsidRPr="00596F23" w:rsidRDefault="00F37881" w:rsidP="00F37881">
      <w:pPr>
        <w:pStyle w:val="Naslov1"/>
        <w:numPr>
          <w:ilvl w:val="0"/>
          <w:numId w:val="0"/>
        </w:numPr>
        <w:ind w:left="720"/>
      </w:pPr>
      <w:bookmarkStart w:id="3" w:name="_Toc1673070440"/>
      <w:r>
        <w:br w:type="page"/>
      </w:r>
      <w:bookmarkStart w:id="4" w:name="_Toc171772795"/>
      <w:bookmarkStart w:id="5" w:name="_Toc171772868"/>
      <w:r>
        <w:lastRenderedPageBreak/>
        <w:t xml:space="preserve">1. </w:t>
      </w:r>
      <w:bookmarkStart w:id="6" w:name="_Toc170451547"/>
      <w:bookmarkStart w:id="7" w:name="_Toc170451730"/>
      <w:bookmarkStart w:id="8" w:name="_Toc171772610"/>
      <w:bookmarkStart w:id="9" w:name="_Toc171772660"/>
      <w:r w:rsidR="00CF7757">
        <w:t>Korisnički zahtev</w:t>
      </w:r>
      <w:bookmarkEnd w:id="4"/>
      <w:bookmarkEnd w:id="5"/>
      <w:bookmarkEnd w:id="6"/>
      <w:bookmarkEnd w:id="7"/>
      <w:bookmarkEnd w:id="8"/>
      <w:bookmarkEnd w:id="9"/>
      <w:bookmarkEnd w:id="3"/>
    </w:p>
    <w:p w14:paraId="23DE523C" w14:textId="77777777" w:rsidR="00FE7076" w:rsidRPr="00596F23" w:rsidRDefault="00FE7076" w:rsidP="00596F23">
      <w:pPr>
        <w:pStyle w:val="Bezrazmaka"/>
        <w:ind w:left="720"/>
        <w:rPr>
          <w:sz w:val="32"/>
          <w:szCs w:val="32"/>
        </w:rPr>
      </w:pPr>
    </w:p>
    <w:p w14:paraId="63C9F7C8" w14:textId="3922BE82" w:rsidR="001B65B8" w:rsidRDefault="49E9DDB3" w:rsidP="00617ADD">
      <w:pPr>
        <w:numPr>
          <w:ilvl w:val="0"/>
          <w:numId w:val="2"/>
        </w:numPr>
        <w:spacing w:line="276" w:lineRule="auto"/>
      </w:pPr>
      <w:r w:rsidRPr="0BCEC155">
        <w:rPr>
          <w:b/>
          <w:bCs/>
        </w:rPr>
        <w:t>Registracija menadzera</w:t>
      </w:r>
      <w:r w:rsidR="0B75DFEB" w:rsidRPr="0BCEC155">
        <w:rPr>
          <w:b/>
          <w:bCs/>
        </w:rPr>
        <w:t xml:space="preserve"> i zgrade</w:t>
      </w:r>
      <w:r w:rsidR="001B65B8">
        <w:t xml:space="preserve">: </w:t>
      </w:r>
    </w:p>
    <w:p w14:paraId="7B476ED4" w14:textId="07B6659F" w:rsidR="001B65B8" w:rsidRDefault="001B65B8" w:rsidP="00F87062">
      <w:pPr>
        <w:spacing w:line="276" w:lineRule="auto"/>
        <w:ind w:left="1080"/>
      </w:pPr>
      <w:r>
        <w:t xml:space="preserve">Unos detalja o </w:t>
      </w:r>
      <w:r w:rsidR="6E85513F">
        <w:t>menadzeru i zgradi</w:t>
      </w:r>
      <w:r>
        <w:t>.</w:t>
      </w:r>
      <w:r w:rsidR="7984DE44">
        <w:t xml:space="preserve"> Menadzer ima kontrolu nad svojim stanarima, odabrava pristup, dodeljuje tokene pristupa i racune. Svaki korisnik moze biti menadzer svoje zgrade.</w:t>
      </w:r>
      <w:r>
        <w:t xml:space="preserve"> </w:t>
      </w:r>
    </w:p>
    <w:p w14:paraId="285CDE23" w14:textId="4D027F96" w:rsidR="001B65B8" w:rsidRDefault="001B65B8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Kreira</w:t>
      </w:r>
      <w:r w:rsidR="418C983C" w:rsidRPr="0BCEC155">
        <w:rPr>
          <w:b/>
          <w:bCs/>
        </w:rPr>
        <w:t>nje linka za registraciju stanara</w:t>
      </w:r>
      <w:r w:rsidRPr="0BCEC155">
        <w:rPr>
          <w:b/>
          <w:bCs/>
        </w:rPr>
        <w:t>:</w:t>
      </w:r>
    </w:p>
    <w:p w14:paraId="2F1D313E" w14:textId="558B28BA" w:rsidR="001B65B8" w:rsidRDefault="23FC0598" w:rsidP="00F87062">
      <w:pPr>
        <w:spacing w:line="276" w:lineRule="auto"/>
        <w:ind w:left="1080"/>
      </w:pPr>
      <w:r>
        <w:t>Menadzer kreira link sa id-jem zgrade koji salje i</w:t>
      </w:r>
      <w:r w:rsidR="6CDDF356">
        <w:t>li korisnici skeniraju i prijavljuju se kao stanari zgrade koju je menadzer kreirao</w:t>
      </w:r>
      <w:r w:rsidR="001B65B8">
        <w:t xml:space="preserve">. </w:t>
      </w:r>
    </w:p>
    <w:p w14:paraId="104C7F94" w14:textId="5B9F3B9A" w:rsidR="0043271A" w:rsidRPr="0043271A" w:rsidRDefault="4C77DF75" w:rsidP="00617ADD">
      <w:pPr>
        <w:numPr>
          <w:ilvl w:val="0"/>
          <w:numId w:val="2"/>
        </w:numPr>
        <w:spacing w:line="276" w:lineRule="auto"/>
      </w:pPr>
      <w:r w:rsidRPr="0BCEC155">
        <w:rPr>
          <w:b/>
          <w:bCs/>
        </w:rPr>
        <w:t>Kreiranje nalog</w:t>
      </w:r>
      <w:r w:rsidR="5A8956C5" w:rsidRPr="0BCEC155">
        <w:rPr>
          <w:b/>
          <w:bCs/>
        </w:rPr>
        <w:t>a</w:t>
      </w:r>
      <w:r w:rsidR="001B65B8" w:rsidRPr="0BCEC155">
        <w:rPr>
          <w:b/>
          <w:bCs/>
        </w:rPr>
        <w:t>:</w:t>
      </w:r>
    </w:p>
    <w:p w14:paraId="1F0F3A7F" w14:textId="5B8A527A" w:rsidR="001B65B8" w:rsidRDefault="1B8127CB" w:rsidP="0043271A">
      <w:pPr>
        <w:spacing w:line="276" w:lineRule="auto"/>
        <w:ind w:left="1080"/>
      </w:pPr>
      <w:r>
        <w:t>Korisnik otvara link i unosi osnovne podatke o sebi, i kreira nalog koji je u ‘unverified’ faci dok menadzer ne odobri pristup zgradi.</w:t>
      </w:r>
    </w:p>
    <w:p w14:paraId="37646E5E" w14:textId="31CA1214" w:rsidR="001B65B8" w:rsidRDefault="1B8127CB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Odobravanje korisnika</w:t>
      </w:r>
      <w:r w:rsidR="001B65B8" w:rsidRPr="0BCEC155">
        <w:rPr>
          <w:b/>
          <w:bCs/>
        </w:rPr>
        <w:t xml:space="preserve">: </w:t>
      </w:r>
    </w:p>
    <w:p w14:paraId="5B7A4491" w14:textId="0E191352" w:rsidR="001B65B8" w:rsidRDefault="7D16B364" w:rsidP="00F87062">
      <w:pPr>
        <w:spacing w:line="276" w:lineRule="auto"/>
        <w:ind w:left="1080"/>
      </w:pPr>
      <w:r>
        <w:t xml:space="preserve">Menadzer ima listu korisnika koji zele da se verifikuju i postanu clanovi zgrade, nakon odobrenog pristupa korisnik moze pristupiti: prijavi kvarova, placanju racuna, pisanju predloga, ocenjivanje servisera, </w:t>
      </w:r>
      <w:r w:rsidR="460D080E">
        <w:t>kreiranje predloga i glasanje istog</w:t>
      </w:r>
      <w:r w:rsidR="001B65B8">
        <w:t xml:space="preserve">. </w:t>
      </w:r>
    </w:p>
    <w:p w14:paraId="400309AF" w14:textId="687B09DA" w:rsidR="001B65B8" w:rsidRDefault="7A630D62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Prijavljivanje kvarova</w:t>
      </w:r>
      <w:r w:rsidR="001B65B8" w:rsidRPr="0BCEC155">
        <w:rPr>
          <w:b/>
          <w:bCs/>
        </w:rPr>
        <w:t>:</w:t>
      </w:r>
    </w:p>
    <w:p w14:paraId="3EF618E6" w14:textId="6715395D" w:rsidR="001B65B8" w:rsidRDefault="001B65B8" w:rsidP="00F87062">
      <w:pPr>
        <w:spacing w:line="276" w:lineRule="auto"/>
        <w:ind w:left="1080"/>
      </w:pPr>
      <w:r>
        <w:t>Omogućavanje korisnicima da</w:t>
      </w:r>
      <w:r w:rsidR="55EDF0AD">
        <w:t xml:space="preserve"> prijave  kvar unosom naslova, opisa ili slike kvara.</w:t>
      </w:r>
      <w:r>
        <w:t xml:space="preserve"> </w:t>
      </w:r>
    </w:p>
    <w:p w14:paraId="103F6659" w14:textId="7594EFD7" w:rsidR="001B65B8" w:rsidRDefault="1D1E6446" w:rsidP="00617ADD">
      <w:pPr>
        <w:numPr>
          <w:ilvl w:val="0"/>
          <w:numId w:val="2"/>
        </w:numPr>
        <w:spacing w:line="276" w:lineRule="auto"/>
      </w:pPr>
      <w:r w:rsidRPr="0BCEC155">
        <w:rPr>
          <w:b/>
          <w:bCs/>
        </w:rPr>
        <w:t>Kreiranje serviser</w:t>
      </w:r>
      <w:r w:rsidR="1B2B25FE" w:rsidRPr="0BCEC155">
        <w:rPr>
          <w:b/>
          <w:bCs/>
        </w:rPr>
        <w:t>a i dodela kvara</w:t>
      </w:r>
      <w:r w:rsidR="001B65B8" w:rsidRPr="0BCEC155">
        <w:rPr>
          <w:b/>
          <w:bCs/>
        </w:rPr>
        <w:t>:</w:t>
      </w:r>
      <w:r w:rsidR="001B65B8">
        <w:t xml:space="preserve"> </w:t>
      </w:r>
    </w:p>
    <w:p w14:paraId="76D3A506" w14:textId="2DF4E2CB" w:rsidR="001B65B8" w:rsidRDefault="0CCA3399" w:rsidP="00F87062">
      <w:pPr>
        <w:spacing w:line="276" w:lineRule="auto"/>
        <w:ind w:left="1080"/>
        <w:rPr>
          <w:b/>
          <w:bCs/>
        </w:rPr>
      </w:pPr>
      <w:r>
        <w:t xml:space="preserve">Menadzer moze dodeliti kvar serviseru, kreiranjem tokena pristupa i slanjem istog serviseru. Menadzer ima listu servisera ili moze kreirati servisere i dodeliti im token pristupa, sa </w:t>
      </w:r>
      <w:r w:rsidR="032F77F8">
        <w:t>tokenom pristupa serviser moze pristupiti i menjati status kvara.</w:t>
      </w:r>
      <w:r w:rsidR="001B65B8" w:rsidRPr="0BCEC155">
        <w:rPr>
          <w:b/>
          <w:bCs/>
        </w:rPr>
        <w:t xml:space="preserve"> </w:t>
      </w:r>
    </w:p>
    <w:p w14:paraId="7902D9EA" w14:textId="5226A643" w:rsidR="001B65B8" w:rsidRDefault="001B65B8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Ocen</w:t>
      </w:r>
      <w:r w:rsidR="0DE1B200" w:rsidRPr="0BCEC155">
        <w:rPr>
          <w:b/>
          <w:bCs/>
        </w:rPr>
        <w:t>jivanje</w:t>
      </w:r>
      <w:r w:rsidR="6BB4DEA2" w:rsidRPr="0BCEC155">
        <w:rPr>
          <w:b/>
          <w:bCs/>
        </w:rPr>
        <w:t xml:space="preserve"> servisera</w:t>
      </w:r>
      <w:r w:rsidRPr="0BCEC155">
        <w:rPr>
          <w:b/>
          <w:bCs/>
        </w:rPr>
        <w:t>:</w:t>
      </w:r>
    </w:p>
    <w:p w14:paraId="2AC70024" w14:textId="79012E76" w:rsidR="001B65B8" w:rsidRDefault="001B65B8" w:rsidP="00F87062">
      <w:pPr>
        <w:spacing w:line="276" w:lineRule="auto"/>
        <w:ind w:left="1080"/>
      </w:pPr>
      <w:r>
        <w:t>Om</w:t>
      </w:r>
      <w:r w:rsidR="5FEDD859">
        <w:t>ogucava korisnicima da ocene servisera nakon sto serviser promeni status kvara u ‘resolved’</w:t>
      </w:r>
      <w:r w:rsidR="3472FF2E">
        <w:t>, menadzer ima uvid u servisere i njihove ocene</w:t>
      </w:r>
    </w:p>
    <w:p w14:paraId="6D1543E6" w14:textId="0CCD0F67" w:rsidR="001B65B8" w:rsidRDefault="738F9F2C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Kreiranje uplata i dugovanja</w:t>
      </w:r>
      <w:r w:rsidR="001B65B8" w:rsidRPr="0BCEC155">
        <w:rPr>
          <w:b/>
          <w:bCs/>
        </w:rPr>
        <w:t>:</w:t>
      </w:r>
    </w:p>
    <w:p w14:paraId="058C2ABC" w14:textId="1AB375F0" w:rsidR="001B65B8" w:rsidRDefault="001B65B8" w:rsidP="00F87062">
      <w:pPr>
        <w:spacing w:line="276" w:lineRule="auto"/>
        <w:ind w:left="1080"/>
      </w:pPr>
      <w:r>
        <w:t xml:space="preserve"> Mogućnost </w:t>
      </w:r>
      <w:r w:rsidR="755AA4ED">
        <w:t>menadzeru da kreira i dodeli dugovoanje odredjenom stanaru</w:t>
      </w:r>
      <w:r>
        <w:t xml:space="preserve">. </w:t>
      </w:r>
    </w:p>
    <w:p w14:paraId="07BCF883" w14:textId="6AB7F402" w:rsidR="001B65B8" w:rsidRPr="001B65B8" w:rsidRDefault="63A8DF77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Kreiranje dogadjaja</w:t>
      </w:r>
      <w:r w:rsidR="001B65B8" w:rsidRPr="0BCEC155">
        <w:rPr>
          <w:b/>
          <w:bCs/>
        </w:rPr>
        <w:t xml:space="preserve">: </w:t>
      </w:r>
    </w:p>
    <w:p w14:paraId="272C3EAD" w14:textId="64435903" w:rsidR="00F87062" w:rsidRDefault="40D6ADFE" w:rsidP="00F87062">
      <w:pPr>
        <w:spacing w:line="276" w:lineRule="auto"/>
        <w:ind w:left="1080"/>
      </w:pPr>
      <w:r>
        <w:t>Menadzer ima mogucnost kreiranje dogadjaja na kom korisnici mogu ucestvovati</w:t>
      </w:r>
      <w:r w:rsidR="625B2675">
        <w:t>.</w:t>
      </w:r>
    </w:p>
    <w:p w14:paraId="455EDE6D" w14:textId="1B119D4B" w:rsidR="39877597" w:rsidRDefault="39877597" w:rsidP="00617ADD">
      <w:pPr>
        <w:pStyle w:val="Pasussalistom"/>
        <w:numPr>
          <w:ilvl w:val="0"/>
          <w:numId w:val="2"/>
        </w:numPr>
        <w:spacing w:line="276" w:lineRule="auto"/>
        <w:rPr>
          <w:b/>
          <w:bCs/>
        </w:rPr>
      </w:pPr>
      <w:r w:rsidRPr="084405F1">
        <w:rPr>
          <w:b/>
          <w:bCs/>
        </w:rPr>
        <w:t>Podsetnik za  neplaceni racun:</w:t>
      </w:r>
    </w:p>
    <w:p w14:paraId="3B3C53B1" w14:textId="2078A260" w:rsidR="39877597" w:rsidRDefault="39877597" w:rsidP="084405F1">
      <w:pPr>
        <w:spacing w:line="276" w:lineRule="auto"/>
        <w:ind w:left="1080"/>
      </w:pPr>
      <w:r w:rsidRPr="084405F1">
        <w:rPr>
          <w:b/>
          <w:bCs/>
        </w:rPr>
        <w:t>M</w:t>
      </w:r>
      <w:r w:rsidRPr="084405F1">
        <w:t>enadzer ima mogucnost slanja porukka gde svi stanari mogu procitati da stanar ima</w:t>
      </w:r>
    </w:p>
    <w:p w14:paraId="46CADBD4" w14:textId="77B38F1D" w:rsidR="39877597" w:rsidRDefault="39877597" w:rsidP="084405F1">
      <w:pPr>
        <w:spacing w:line="276" w:lineRule="auto"/>
        <w:ind w:left="1080"/>
      </w:pPr>
      <w:r>
        <w:t>neplaceni racun/trosak. Ovaj use-case je blisko vezan za use-case-om 9.</w:t>
      </w:r>
    </w:p>
    <w:p w14:paraId="385F4B10" w14:textId="0D8DB93A" w:rsidR="21ECBBFB" w:rsidRDefault="21ECBBFB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 xml:space="preserve">Kreiranje </w:t>
      </w:r>
      <w:r w:rsidR="4DF5182A" w:rsidRPr="0BCEC155">
        <w:rPr>
          <w:b/>
          <w:bCs/>
        </w:rPr>
        <w:t xml:space="preserve">predloga i </w:t>
      </w:r>
      <w:r w:rsidR="0E119281" w:rsidRPr="0BCEC155">
        <w:rPr>
          <w:b/>
          <w:bCs/>
        </w:rPr>
        <w:t>glasanje</w:t>
      </w:r>
      <w:r w:rsidR="625B2675" w:rsidRPr="0BCEC155">
        <w:rPr>
          <w:b/>
          <w:bCs/>
        </w:rPr>
        <w:t xml:space="preserve">: </w:t>
      </w:r>
    </w:p>
    <w:p w14:paraId="7B92C84A" w14:textId="4AB630ED" w:rsidR="3336DCA2" w:rsidRDefault="3336DCA2" w:rsidP="084405F1">
      <w:pPr>
        <w:spacing w:line="276" w:lineRule="auto"/>
        <w:ind w:left="1080"/>
      </w:pPr>
      <w:r>
        <w:t>Stanari mogu kreirati svoje predlog i citati predloge ostalih</w:t>
      </w:r>
      <w:r w:rsidR="625B2675">
        <w:t>.</w:t>
      </w:r>
      <w:r w:rsidR="3ED96408">
        <w:t xml:space="preserve"> Takodje korisnici mogu glasati za predloge postavljene od ostalih clanova zgrade. Menadzer moze brisati predloge postavljene od strane stanara</w:t>
      </w:r>
    </w:p>
    <w:p w14:paraId="6B47A318" w14:textId="28013493" w:rsidR="3ED96408" w:rsidRDefault="3ED96408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Izvestaj i analitika</w:t>
      </w:r>
      <w:r w:rsidR="625B2675" w:rsidRPr="0BCEC155">
        <w:rPr>
          <w:b/>
          <w:bCs/>
        </w:rPr>
        <w:t xml:space="preserve">: </w:t>
      </w:r>
    </w:p>
    <w:p w14:paraId="4177014E" w14:textId="4A109A2D" w:rsidR="625B2675" w:rsidRDefault="625B2675" w:rsidP="0BCEC155">
      <w:pPr>
        <w:spacing w:line="276" w:lineRule="auto"/>
        <w:ind w:left="1080"/>
      </w:pPr>
      <w:r>
        <w:t xml:space="preserve">Menadzer ima mogucnost </w:t>
      </w:r>
      <w:r w:rsidR="5E77103F">
        <w:t>citanja analitike o stanarima, citanje o neplacenim racunima predlozima i ostalo.</w:t>
      </w:r>
    </w:p>
    <w:p w14:paraId="64D6037C" w14:textId="7CE62E61" w:rsidR="5E77103F" w:rsidRDefault="5E77103F" w:rsidP="00617ADD">
      <w:pPr>
        <w:numPr>
          <w:ilvl w:val="0"/>
          <w:numId w:val="2"/>
        </w:numPr>
        <w:spacing w:line="276" w:lineRule="auto"/>
        <w:rPr>
          <w:b/>
          <w:bCs/>
        </w:rPr>
      </w:pPr>
      <w:r w:rsidRPr="0BCEC155">
        <w:rPr>
          <w:b/>
          <w:bCs/>
        </w:rPr>
        <w:t>Dokumentacija i arhiva</w:t>
      </w:r>
      <w:r w:rsidR="625B2675" w:rsidRPr="0BCEC155">
        <w:rPr>
          <w:b/>
          <w:bCs/>
        </w:rPr>
        <w:t xml:space="preserve">: </w:t>
      </w:r>
    </w:p>
    <w:p w14:paraId="2E6D69DA" w14:textId="736E7D98" w:rsidR="625B2675" w:rsidRDefault="625B2675" w:rsidP="0BCEC155">
      <w:pPr>
        <w:spacing w:line="276" w:lineRule="auto"/>
        <w:ind w:left="1080"/>
      </w:pPr>
      <w:r>
        <w:t xml:space="preserve">Menadzer ima </w:t>
      </w:r>
      <w:r w:rsidR="1AA3B921">
        <w:t>mogucnost kreiranja dokumentacije izmeni i brisanju iste</w:t>
      </w:r>
    </w:p>
    <w:p w14:paraId="07547A01" w14:textId="4D45F76A" w:rsidR="00F87062" w:rsidRDefault="00F87062" w:rsidP="00F87062">
      <w:pPr>
        <w:spacing w:line="276" w:lineRule="auto"/>
      </w:pPr>
    </w:p>
    <w:p w14:paraId="46456EE6" w14:textId="77777777" w:rsidR="00F87062" w:rsidRPr="00596F23" w:rsidRDefault="00F87062" w:rsidP="0BCEC155">
      <w:pPr>
        <w:pStyle w:val="Naslov1"/>
      </w:pPr>
      <w:bookmarkStart w:id="10" w:name="_Toc170451548"/>
      <w:bookmarkStart w:id="11" w:name="_Toc170451731"/>
      <w:bookmarkStart w:id="12" w:name="_Toc171772611"/>
      <w:bookmarkStart w:id="13" w:name="_Toc171772661"/>
      <w:bookmarkStart w:id="14" w:name="_Toc171772796"/>
      <w:bookmarkStart w:id="15" w:name="_Toc171772869"/>
      <w:bookmarkStart w:id="16" w:name="_Toc1568376477"/>
      <w:proofErr w:type="spellStart"/>
      <w:r>
        <w:lastRenderedPageBreak/>
        <w:t>Strukturna</w:t>
      </w:r>
      <w:proofErr w:type="spellEnd"/>
      <w:r>
        <w:t xml:space="preserve"> </w:t>
      </w:r>
      <w:proofErr w:type="spellStart"/>
      <w:r>
        <w:t>sistemska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– SSA</w:t>
      </w:r>
      <w:bookmarkEnd w:id="10"/>
      <w:bookmarkEnd w:id="11"/>
      <w:bookmarkEnd w:id="12"/>
      <w:bookmarkEnd w:id="13"/>
      <w:bookmarkEnd w:id="14"/>
      <w:bookmarkEnd w:id="15"/>
      <w:bookmarkEnd w:id="16"/>
    </w:p>
    <w:p w14:paraId="5043CB0F" w14:textId="77777777" w:rsidR="00596F23" w:rsidRDefault="00596F23" w:rsidP="00596F23">
      <w:pPr>
        <w:spacing w:line="276" w:lineRule="auto"/>
        <w:rPr>
          <w:sz w:val="32"/>
          <w:szCs w:val="32"/>
        </w:rPr>
      </w:pPr>
    </w:p>
    <w:p w14:paraId="147B44CE" w14:textId="77777777" w:rsidR="00F87062" w:rsidRDefault="00F87062" w:rsidP="084405F1">
      <w:pPr>
        <w:pStyle w:val="Naslov1"/>
      </w:pPr>
      <w:bookmarkStart w:id="17" w:name="_Toc170451549"/>
      <w:bookmarkStart w:id="18" w:name="_Toc170451732"/>
      <w:bookmarkStart w:id="19" w:name="_Toc171772612"/>
      <w:bookmarkStart w:id="20" w:name="_Toc171772662"/>
      <w:bookmarkStart w:id="21" w:name="_Toc171772797"/>
      <w:bookmarkStart w:id="22" w:name="_Toc171772870"/>
      <w:bookmarkStart w:id="23" w:name="_Toc358891469"/>
      <w:r>
        <w:t>Dijagram konteksta</w:t>
      </w:r>
      <w:bookmarkEnd w:id="17"/>
      <w:bookmarkEnd w:id="18"/>
      <w:bookmarkEnd w:id="19"/>
      <w:bookmarkEnd w:id="20"/>
      <w:bookmarkEnd w:id="21"/>
      <w:bookmarkEnd w:id="22"/>
      <w:bookmarkEnd w:id="23"/>
    </w:p>
    <w:p w14:paraId="07459315" w14:textId="7ACD062B" w:rsidR="00A717C4" w:rsidRPr="00A717C4" w:rsidRDefault="007B72C7" w:rsidP="0BCEC155">
      <w:r w:rsidRPr="007B72C7">
        <w:drawing>
          <wp:inline distT="0" distB="0" distL="0" distR="0" wp14:anchorId="2672A1C6" wp14:editId="6134BC2F">
            <wp:extent cx="6932011" cy="3581400"/>
            <wp:effectExtent l="0" t="0" r="2540" b="0"/>
            <wp:docPr id="67539610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96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7944" cy="35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F28F" w14:textId="77777777" w:rsidR="00C436D0" w:rsidRPr="00C436D0" w:rsidRDefault="00C436D0" w:rsidP="00C436D0">
      <w:pPr>
        <w:pStyle w:val="Naslov2"/>
      </w:pPr>
    </w:p>
    <w:p w14:paraId="6DFB9E20" w14:textId="77777777" w:rsidR="00F87062" w:rsidRPr="00596F23" w:rsidRDefault="00F87062" w:rsidP="00A717C4">
      <w:pPr>
        <w:spacing w:line="276" w:lineRule="auto"/>
        <w:jc w:val="center"/>
        <w:rPr>
          <w:sz w:val="28"/>
          <w:szCs w:val="28"/>
        </w:rPr>
      </w:pPr>
      <w:r>
        <w:br w:type="page"/>
      </w:r>
    </w:p>
    <w:p w14:paraId="26ED30CD" w14:textId="77777777" w:rsidR="00F87062" w:rsidRPr="00596F23" w:rsidRDefault="00A81CC6" w:rsidP="084405F1">
      <w:pPr>
        <w:pStyle w:val="Naslov1"/>
      </w:pPr>
      <w:bookmarkStart w:id="24" w:name="_Toc170451550"/>
      <w:bookmarkStart w:id="25" w:name="_Toc170451733"/>
      <w:bookmarkStart w:id="26" w:name="_Toc171772614"/>
      <w:bookmarkStart w:id="27" w:name="_Toc171772664"/>
      <w:bookmarkStart w:id="28" w:name="_Toc171772799"/>
      <w:bookmarkStart w:id="29" w:name="_Toc171772872"/>
      <w:bookmarkStart w:id="30" w:name="_Toc14083180"/>
      <w:r>
        <w:lastRenderedPageBreak/>
        <w:t>Prvi nivo dekompozicije</w:t>
      </w:r>
      <w:bookmarkEnd w:id="24"/>
      <w:bookmarkEnd w:id="25"/>
      <w:bookmarkEnd w:id="26"/>
      <w:bookmarkEnd w:id="27"/>
      <w:bookmarkEnd w:id="28"/>
      <w:bookmarkEnd w:id="29"/>
      <w:bookmarkEnd w:id="30"/>
    </w:p>
    <w:p w14:paraId="70DF9E56" w14:textId="77777777" w:rsidR="00A81CC6" w:rsidRDefault="00A81CC6" w:rsidP="00A81CC6">
      <w:pPr>
        <w:spacing w:line="276" w:lineRule="auto"/>
      </w:pPr>
    </w:p>
    <w:p w14:paraId="44E871BC" w14:textId="384B1888" w:rsidR="00A81CC6" w:rsidRDefault="3B149B60" w:rsidP="0BCEC155">
      <w:pPr>
        <w:spacing w:line="276" w:lineRule="auto"/>
      </w:pPr>
      <w:r>
        <w:rPr>
          <w:noProof/>
        </w:rPr>
        <w:drawing>
          <wp:inline distT="0" distB="0" distL="0" distR="0" wp14:anchorId="728F9A38" wp14:editId="0A7346A3">
            <wp:extent cx="6343650" cy="5314950"/>
            <wp:effectExtent l="0" t="0" r="0" b="0"/>
            <wp:docPr id="1031893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3811" name="Picture 1031893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B722" w14:textId="64668D42" w:rsidR="003E386F" w:rsidRDefault="003E386F" w:rsidP="0BCEC155">
      <w:pPr>
        <w:spacing w:line="276" w:lineRule="auto"/>
      </w:pPr>
    </w:p>
    <w:p w14:paraId="144A5D23" w14:textId="77777777" w:rsidR="00A81CC6" w:rsidRDefault="00A81CC6" w:rsidP="00A81CC6">
      <w:pPr>
        <w:spacing w:line="276" w:lineRule="auto"/>
      </w:pPr>
    </w:p>
    <w:p w14:paraId="738610EB" w14:textId="77777777" w:rsidR="00A81CC6" w:rsidRDefault="00A81CC6" w:rsidP="00A81CC6">
      <w:pPr>
        <w:spacing w:line="276" w:lineRule="auto"/>
      </w:pPr>
    </w:p>
    <w:p w14:paraId="637805D2" w14:textId="77777777" w:rsidR="00A81CC6" w:rsidRDefault="00A81CC6" w:rsidP="00A81CC6">
      <w:pPr>
        <w:spacing w:line="276" w:lineRule="auto"/>
      </w:pPr>
    </w:p>
    <w:p w14:paraId="580E19D3" w14:textId="11FF22BC" w:rsidR="009810D5" w:rsidRDefault="00A81CC6" w:rsidP="084405F1">
      <w:pPr>
        <w:pStyle w:val="Naslov1"/>
      </w:pPr>
      <w:bookmarkStart w:id="31" w:name="_Toc170451551"/>
      <w:bookmarkStart w:id="32" w:name="_Toc170451734"/>
      <w:bookmarkStart w:id="33" w:name="_Toc171772615"/>
      <w:bookmarkStart w:id="34" w:name="_Toc171772665"/>
      <w:bookmarkStart w:id="35" w:name="_Toc171772800"/>
      <w:bookmarkStart w:id="36" w:name="_Toc171772873"/>
      <w:bookmarkStart w:id="37" w:name="_Toc250959263"/>
      <w:r>
        <w:t>Drugi nivo dekompozicije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37DBBA4E" w14:textId="14E18E85" w:rsidR="005476B4" w:rsidRDefault="43CE1FDF" w:rsidP="084405F1">
      <w:pPr>
        <w:pStyle w:val="Naslov1"/>
      </w:pPr>
      <w:bookmarkStart w:id="38" w:name="_Toc1904506782"/>
      <w:r>
        <w:t>Upravljanje korisnickim nalozima</w:t>
      </w:r>
      <w:bookmarkEnd w:id="38"/>
    </w:p>
    <w:p w14:paraId="463F29E8" w14:textId="77777777" w:rsidR="005476B4" w:rsidRDefault="005476B4" w:rsidP="005476B4">
      <w:pPr>
        <w:spacing w:line="276" w:lineRule="auto"/>
      </w:pPr>
    </w:p>
    <w:p w14:paraId="3B7B4B86" w14:textId="38BC4C0C" w:rsidR="005476B4" w:rsidRDefault="43CE1FDF" w:rsidP="0BCEC155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4C3468DC" wp14:editId="3C8DD79D">
            <wp:extent cx="6343650" cy="3373760"/>
            <wp:effectExtent l="0" t="0" r="0" b="0"/>
            <wp:docPr id="1251545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5221" name="Picture 12515452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3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5F2" w14:textId="77777777" w:rsidR="009810D5" w:rsidRDefault="009810D5" w:rsidP="009810D5">
      <w:pPr>
        <w:spacing w:line="276" w:lineRule="auto"/>
      </w:pPr>
    </w:p>
    <w:p w14:paraId="5630AD66" w14:textId="77777777" w:rsidR="00A74127" w:rsidRDefault="00A74127" w:rsidP="00A74127">
      <w:pPr>
        <w:spacing w:line="276" w:lineRule="auto"/>
        <w:ind w:left="1080"/>
      </w:pPr>
    </w:p>
    <w:p w14:paraId="61829076" w14:textId="77777777" w:rsidR="00A74127" w:rsidRDefault="00A74127" w:rsidP="00C72FA0">
      <w:pPr>
        <w:spacing w:line="276" w:lineRule="auto"/>
      </w:pPr>
    </w:p>
    <w:p w14:paraId="2BA226A1" w14:textId="77777777" w:rsidR="00A74127" w:rsidRDefault="00A74127" w:rsidP="00A74127"/>
    <w:p w14:paraId="17AD93B2" w14:textId="77777777" w:rsidR="007F3385" w:rsidRDefault="007F3385" w:rsidP="00A74127"/>
    <w:p w14:paraId="0DE4B5B7" w14:textId="77777777" w:rsidR="00C43D21" w:rsidRDefault="00C43D21" w:rsidP="00A545CD">
      <w:pPr>
        <w:pStyle w:val="Naslov3"/>
      </w:pPr>
    </w:p>
    <w:p w14:paraId="66204FF1" w14:textId="77777777" w:rsidR="00C43D21" w:rsidRDefault="00C43D21" w:rsidP="00C72FA0"/>
    <w:p w14:paraId="2DBF0D7D" w14:textId="77777777" w:rsidR="007F3385" w:rsidRDefault="007F3385" w:rsidP="00A32EB0"/>
    <w:p w14:paraId="6B62F1B3" w14:textId="77777777" w:rsidR="001B1360" w:rsidRDefault="001B1360" w:rsidP="001B1360">
      <w:pPr>
        <w:pStyle w:val="heading30"/>
      </w:pPr>
    </w:p>
    <w:p w14:paraId="02F2C34E" w14:textId="77777777" w:rsidR="005476B4" w:rsidRDefault="005476B4" w:rsidP="005476B4">
      <w:pPr>
        <w:pStyle w:val="Naslov3"/>
      </w:pPr>
    </w:p>
    <w:p w14:paraId="680A4E5D" w14:textId="77777777" w:rsidR="005476B4" w:rsidRDefault="005476B4" w:rsidP="005476B4"/>
    <w:p w14:paraId="19219836" w14:textId="77777777" w:rsidR="005476B4" w:rsidRDefault="005476B4" w:rsidP="005476B4"/>
    <w:p w14:paraId="296FEF7D" w14:textId="77777777" w:rsidR="005476B4" w:rsidRDefault="005476B4" w:rsidP="005476B4"/>
    <w:p w14:paraId="7194DBDC" w14:textId="77777777" w:rsidR="005476B4" w:rsidRDefault="005476B4" w:rsidP="005476B4"/>
    <w:p w14:paraId="769D0D3C" w14:textId="77777777" w:rsidR="00A820F6" w:rsidRDefault="00A820F6" w:rsidP="005476B4"/>
    <w:p w14:paraId="616B752C" w14:textId="110E5305" w:rsidR="00A820F6" w:rsidRDefault="41B8658B" w:rsidP="084405F1">
      <w:pPr>
        <w:pStyle w:val="Naslov1"/>
      </w:pPr>
      <w:bookmarkStart w:id="39" w:name="_Toc155810259"/>
      <w:r>
        <w:t>Upravljanje kvarovima</w:t>
      </w:r>
      <w:bookmarkEnd w:id="39"/>
    </w:p>
    <w:p w14:paraId="54CD245A" w14:textId="2F436083" w:rsidR="00A820F6" w:rsidRDefault="00A820F6" w:rsidP="00A820F6">
      <w:pPr>
        <w:ind w:left="1800"/>
      </w:pPr>
    </w:p>
    <w:p w14:paraId="1231BE67" w14:textId="2DA85651" w:rsidR="00A820F6" w:rsidRDefault="00DC31B5" w:rsidP="0BCEC155">
      <w:r w:rsidRPr="00DC31B5">
        <w:lastRenderedPageBreak/>
        <w:drawing>
          <wp:inline distT="0" distB="0" distL="0" distR="0" wp14:anchorId="2E0429E2" wp14:editId="5456B1F3">
            <wp:extent cx="7002780" cy="2598420"/>
            <wp:effectExtent l="0" t="0" r="7620" b="0"/>
            <wp:docPr id="18046178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5B0" w14:textId="77777777" w:rsidR="00A820F6" w:rsidRPr="005476B4" w:rsidRDefault="00A820F6" w:rsidP="005476B4"/>
    <w:p w14:paraId="3631D776" w14:textId="13092FDA" w:rsidR="007F3385" w:rsidRDefault="001B1360" w:rsidP="084405F1">
      <w:pPr>
        <w:pStyle w:val="Naslov1"/>
      </w:pPr>
      <w:bookmarkStart w:id="40" w:name="_Toc171772618"/>
      <w:bookmarkStart w:id="41" w:name="_Toc171772668"/>
      <w:bookmarkStart w:id="42" w:name="_Toc171772803"/>
      <w:bookmarkStart w:id="43" w:name="_Toc171772876"/>
      <w:r>
        <w:t xml:space="preserve"> </w:t>
      </w:r>
      <w:bookmarkStart w:id="44" w:name="_Toc381736661"/>
      <w:r w:rsidR="0BE1269E">
        <w:t>Upravljanje racunima</w:t>
      </w:r>
      <w:bookmarkEnd w:id="40"/>
      <w:bookmarkEnd w:id="41"/>
      <w:bookmarkEnd w:id="42"/>
      <w:bookmarkEnd w:id="43"/>
      <w:bookmarkEnd w:id="44"/>
    </w:p>
    <w:p w14:paraId="30D7AA69" w14:textId="77777777" w:rsidR="00A32EB0" w:rsidRDefault="00A32EB0" w:rsidP="00A32EB0"/>
    <w:p w14:paraId="7196D064" w14:textId="3ABA5550" w:rsidR="006911F1" w:rsidRDefault="394C5D7C" w:rsidP="0BCEC155">
      <w:r>
        <w:rPr>
          <w:noProof/>
        </w:rPr>
        <w:drawing>
          <wp:inline distT="0" distB="0" distL="0" distR="0" wp14:anchorId="44CACD51" wp14:editId="78EACD12">
            <wp:extent cx="6343650" cy="3257550"/>
            <wp:effectExtent l="0" t="0" r="0" b="0"/>
            <wp:docPr id="336157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7664" name="Picture 3361576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95CC" w14:textId="15FDC72C" w:rsidR="006911F1" w:rsidRDefault="006911F1" w:rsidP="084405F1">
      <w:pPr>
        <w:pStyle w:val="Naslov1"/>
      </w:pPr>
      <w:bookmarkStart w:id="45" w:name="_Toc170451562"/>
      <w:bookmarkStart w:id="46" w:name="_Toc170451745"/>
      <w:bookmarkStart w:id="47" w:name="_Toc171772619"/>
      <w:bookmarkStart w:id="48" w:name="_Toc171772669"/>
      <w:bookmarkStart w:id="49" w:name="_Toc171772804"/>
      <w:bookmarkStart w:id="50" w:name="_Toc171772877"/>
      <w:bookmarkStart w:id="51" w:name="_Toc614707224"/>
      <w:r>
        <w:t>Rečnik podataka</w:t>
      </w:r>
      <w:bookmarkEnd w:id="45"/>
      <w:bookmarkEnd w:id="46"/>
      <w:bookmarkEnd w:id="47"/>
      <w:bookmarkEnd w:id="48"/>
      <w:bookmarkEnd w:id="49"/>
      <w:bookmarkEnd w:id="50"/>
      <w:bookmarkEnd w:id="51"/>
      <w:r>
        <w:t xml:space="preserve"> </w:t>
      </w:r>
    </w:p>
    <w:p w14:paraId="3013178B" w14:textId="3224457A" w:rsidR="57C66D32" w:rsidRDefault="57C66D32" w:rsidP="084405F1">
      <w:pPr>
        <w:pStyle w:val="Naslov1"/>
      </w:pPr>
      <w:bookmarkStart w:id="52" w:name="_Toc684156199"/>
      <w:r>
        <w:t>Zgrada</w:t>
      </w:r>
      <w:bookmarkEnd w:id="52"/>
    </w:p>
    <w:p w14:paraId="6C6ABD87" w14:textId="4F7012C0" w:rsidR="084405F1" w:rsidRDefault="084405F1" w:rsidP="084405F1"/>
    <w:p w14:paraId="202A9E77" w14:textId="3F009886" w:rsidR="00596F23" w:rsidRPr="00596F23" w:rsidRDefault="00BA636F" w:rsidP="0BCEC155">
      <w:r w:rsidRPr="00BA636F">
        <w:lastRenderedPageBreak/>
        <w:drawing>
          <wp:inline distT="0" distB="0" distL="0" distR="0" wp14:anchorId="14E8100B" wp14:editId="5020E233">
            <wp:extent cx="6332220" cy="2132330"/>
            <wp:effectExtent l="0" t="0" r="0" b="1270"/>
            <wp:docPr id="16912518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1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6FF3" w14:textId="6EEF454E" w:rsidR="00596F23" w:rsidRPr="00596F23" w:rsidRDefault="00596F23" w:rsidP="0BCEC155">
      <w:pPr>
        <w:pStyle w:val="Naslov2"/>
      </w:pPr>
    </w:p>
    <w:p w14:paraId="6D072C0D" w14:textId="6C39FBF9" w:rsidR="00596F23" w:rsidRPr="00596F23" w:rsidRDefault="00596F23" w:rsidP="0BCEC155">
      <w:pPr>
        <w:ind w:left="1080"/>
      </w:pPr>
    </w:p>
    <w:p w14:paraId="0F3CABC7" w14:textId="72D42453" w:rsidR="00596F23" w:rsidRPr="00596F23" w:rsidRDefault="00596F23" w:rsidP="00292C33">
      <w:pPr>
        <w:rPr>
          <w:sz w:val="28"/>
          <w:szCs w:val="28"/>
        </w:rPr>
      </w:pPr>
    </w:p>
    <w:p w14:paraId="2E4589D4" w14:textId="0C409530" w:rsidR="00292C33" w:rsidRDefault="311D286A" w:rsidP="084405F1">
      <w:pPr>
        <w:pStyle w:val="Naslov1"/>
      </w:pPr>
      <w:bookmarkStart w:id="53" w:name="_Toc170451565"/>
      <w:bookmarkStart w:id="54" w:name="_Toc170451748"/>
      <w:bookmarkStart w:id="55" w:name="_Toc171772621"/>
      <w:bookmarkStart w:id="56" w:name="_Toc171772671"/>
      <w:bookmarkStart w:id="57" w:name="_Toc171772806"/>
      <w:bookmarkStart w:id="58" w:name="_Toc171772879"/>
      <w:bookmarkStart w:id="59" w:name="_Toc225527498"/>
      <w:r>
        <w:t>Korisnik</w:t>
      </w:r>
      <w:bookmarkEnd w:id="53"/>
      <w:bookmarkEnd w:id="54"/>
      <w:bookmarkEnd w:id="55"/>
      <w:bookmarkEnd w:id="56"/>
      <w:bookmarkEnd w:id="57"/>
      <w:bookmarkEnd w:id="58"/>
      <w:bookmarkEnd w:id="59"/>
    </w:p>
    <w:p w14:paraId="488DCDF3" w14:textId="004399EC" w:rsidR="00142A09" w:rsidRPr="00A74127" w:rsidRDefault="00757B5A" w:rsidP="0BCEC155">
      <w:r w:rsidRPr="00757B5A">
        <w:drawing>
          <wp:inline distT="0" distB="0" distL="0" distR="0" wp14:anchorId="3C74A550" wp14:editId="428E810D">
            <wp:extent cx="6332220" cy="3053080"/>
            <wp:effectExtent l="0" t="0" r="0" b="0"/>
            <wp:docPr id="14918332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3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4AB" w14:textId="4F833817" w:rsidR="00142A09" w:rsidRPr="00A74127" w:rsidRDefault="00142A09" w:rsidP="0BCEC155">
      <w:pPr>
        <w:pStyle w:val="Naslov2"/>
      </w:pPr>
    </w:p>
    <w:p w14:paraId="0AD9C6F4" w14:textId="77777777" w:rsidR="00142A09" w:rsidRDefault="00142A09" w:rsidP="00292C33"/>
    <w:p w14:paraId="4B1F511A" w14:textId="77777777" w:rsidR="00C85BE8" w:rsidRDefault="00C85BE8" w:rsidP="00292C33"/>
    <w:p w14:paraId="65F9C3DC" w14:textId="77777777" w:rsidR="00C85BE8" w:rsidRDefault="00C85BE8" w:rsidP="00292C33"/>
    <w:p w14:paraId="5023141B" w14:textId="77777777" w:rsidR="00C85BE8" w:rsidRDefault="00C85BE8" w:rsidP="00292C33"/>
    <w:p w14:paraId="1F3B1409" w14:textId="77777777" w:rsidR="00C85BE8" w:rsidRDefault="00C85BE8" w:rsidP="00292C33"/>
    <w:p w14:paraId="562C75D1" w14:textId="77777777" w:rsidR="00C85BE8" w:rsidRDefault="00C85BE8" w:rsidP="00292C33"/>
    <w:p w14:paraId="664355AD" w14:textId="77777777" w:rsidR="00301FA2" w:rsidRDefault="00301FA2" w:rsidP="00292C33"/>
    <w:p w14:paraId="1A965116" w14:textId="77777777" w:rsidR="00301FA2" w:rsidRDefault="00301FA2" w:rsidP="00292C33"/>
    <w:p w14:paraId="7DF4E37C" w14:textId="77777777" w:rsidR="00C85BE8" w:rsidRDefault="00C85BE8" w:rsidP="00292C33"/>
    <w:p w14:paraId="44FB30F8" w14:textId="77777777" w:rsidR="00C85BE8" w:rsidRDefault="00C85BE8" w:rsidP="00292C33"/>
    <w:p w14:paraId="3041E394" w14:textId="380698C6" w:rsidR="00142A09" w:rsidRDefault="311D286A" w:rsidP="084405F1">
      <w:pPr>
        <w:pStyle w:val="Naslov1"/>
      </w:pPr>
      <w:bookmarkStart w:id="60" w:name="_Toc616553405"/>
      <w:r>
        <w:t>Menadzer</w:t>
      </w:r>
      <w:bookmarkEnd w:id="60"/>
    </w:p>
    <w:p w14:paraId="4F51C448" w14:textId="09478742" w:rsidR="41E196AE" w:rsidRDefault="000372A3" w:rsidP="0BCEC155">
      <w:r w:rsidRPr="000372A3">
        <w:drawing>
          <wp:inline distT="0" distB="0" distL="0" distR="0" wp14:anchorId="181C962B" wp14:editId="3480ADBD">
            <wp:extent cx="6332220" cy="1578610"/>
            <wp:effectExtent l="0" t="0" r="0" b="2540"/>
            <wp:docPr id="6533120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2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596F23" w:rsidRDefault="00596F23" w:rsidP="00CF27E1"/>
    <w:p w14:paraId="67398D99" w14:textId="4F5E6AE4" w:rsidR="29EAE16C" w:rsidRDefault="29EAE16C" w:rsidP="084405F1">
      <w:pPr>
        <w:pStyle w:val="Naslov1"/>
      </w:pPr>
      <w:bookmarkStart w:id="61" w:name="_Toc2012206204"/>
      <w:r>
        <w:t>Stanar</w:t>
      </w:r>
      <w:bookmarkEnd w:id="61"/>
    </w:p>
    <w:p w14:paraId="42C6D796" w14:textId="77777777" w:rsidR="00CF27E1" w:rsidRDefault="00CF27E1" w:rsidP="000118C0">
      <w:pPr>
        <w:ind w:left="900"/>
        <w:jc w:val="center"/>
      </w:pPr>
    </w:p>
    <w:p w14:paraId="31126E5D" w14:textId="2EDAB455" w:rsidR="00CF27E1" w:rsidRDefault="006F2315" w:rsidP="0BCEC155">
      <w:r w:rsidRPr="006F2315">
        <w:drawing>
          <wp:inline distT="0" distB="0" distL="0" distR="0" wp14:anchorId="1744F061" wp14:editId="2A472043">
            <wp:extent cx="6332220" cy="2881630"/>
            <wp:effectExtent l="0" t="0" r="0" b="0"/>
            <wp:docPr id="165479014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0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3A5" w14:textId="77777777" w:rsidR="00596F23" w:rsidRDefault="00596F23" w:rsidP="00CF27E1"/>
    <w:p w14:paraId="239B81AA" w14:textId="4A3AF99D" w:rsidR="00CF27E1" w:rsidRDefault="10D42A60" w:rsidP="084405F1">
      <w:pPr>
        <w:pStyle w:val="Naslov1"/>
      </w:pPr>
      <w:bookmarkStart w:id="62" w:name="_Toc170451568"/>
      <w:bookmarkStart w:id="63" w:name="_Toc170451751"/>
      <w:bookmarkStart w:id="64" w:name="_Toc171772624"/>
      <w:bookmarkStart w:id="65" w:name="_Toc171772674"/>
      <w:bookmarkStart w:id="66" w:name="_Toc171772809"/>
      <w:bookmarkStart w:id="67" w:name="_Toc171772882"/>
      <w:bookmarkStart w:id="68" w:name="_Toc775538926"/>
      <w:r>
        <w:t>Troskovi stana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62431CDC" w14:textId="77777777" w:rsidR="00596F23" w:rsidRPr="00596F23" w:rsidRDefault="00596F23" w:rsidP="00596F23">
      <w:pPr>
        <w:ind w:left="720"/>
        <w:rPr>
          <w:sz w:val="28"/>
          <w:szCs w:val="28"/>
        </w:rPr>
      </w:pPr>
    </w:p>
    <w:p w14:paraId="384BA73E" w14:textId="479A0F6F" w:rsidR="005D0A4D" w:rsidRDefault="006F2315" w:rsidP="0BCEC155">
      <w:r w:rsidRPr="006F2315">
        <w:lastRenderedPageBreak/>
        <w:drawing>
          <wp:inline distT="0" distB="0" distL="0" distR="0" wp14:anchorId="7C4EFAA0" wp14:editId="594EEDD1">
            <wp:extent cx="6332220" cy="3026410"/>
            <wp:effectExtent l="0" t="0" r="0" b="2540"/>
            <wp:docPr id="6861757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5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701D" w14:textId="04C307AF" w:rsidR="006F08B6" w:rsidRDefault="006F08B6" w:rsidP="0BCEC155">
      <w:pPr>
        <w:ind w:left="720"/>
      </w:pPr>
    </w:p>
    <w:p w14:paraId="03EFCA41" w14:textId="77777777" w:rsidR="006F08B6" w:rsidRDefault="006F08B6" w:rsidP="006F08B6"/>
    <w:p w14:paraId="5B95CD12" w14:textId="232CB1EF" w:rsidR="006F08B6" w:rsidRDefault="006F08B6" w:rsidP="0BCEC155"/>
    <w:p w14:paraId="09F296DA" w14:textId="0653F5C6" w:rsidR="10D42A60" w:rsidRDefault="10D42A60" w:rsidP="084405F1">
      <w:pPr>
        <w:pStyle w:val="Naslov1"/>
      </w:pPr>
      <w:bookmarkStart w:id="69" w:name="_Toc1024843597"/>
      <w:r>
        <w:t>Serviser</w:t>
      </w:r>
      <w:bookmarkEnd w:id="69"/>
    </w:p>
    <w:p w14:paraId="69110981" w14:textId="645F53B2" w:rsidR="10D42A60" w:rsidRDefault="006F2315" w:rsidP="0BCEC155">
      <w:r w:rsidRPr="006F2315">
        <w:drawing>
          <wp:inline distT="0" distB="0" distL="0" distR="0" wp14:anchorId="381AB3DF" wp14:editId="7AA85C68">
            <wp:extent cx="6332220" cy="2451100"/>
            <wp:effectExtent l="0" t="0" r="0" b="6350"/>
            <wp:docPr id="21174966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6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DFD" w14:textId="4916FF54" w:rsidR="10D42A60" w:rsidRDefault="10D42A60" w:rsidP="084405F1">
      <w:pPr>
        <w:pStyle w:val="Naslov1"/>
      </w:pPr>
      <w:bookmarkStart w:id="70" w:name="_Toc2120779610"/>
      <w:r>
        <w:lastRenderedPageBreak/>
        <w:t>Kvarovi</w:t>
      </w:r>
      <w:bookmarkEnd w:id="70"/>
    </w:p>
    <w:p w14:paraId="3380509B" w14:textId="2C76E8CD" w:rsidR="10D42A60" w:rsidRDefault="00F25D04" w:rsidP="0BCEC155">
      <w:r w:rsidRPr="00F25D04">
        <w:drawing>
          <wp:inline distT="0" distB="0" distL="0" distR="0" wp14:anchorId="68CDBA8A" wp14:editId="594300CF">
            <wp:extent cx="6332220" cy="3919855"/>
            <wp:effectExtent l="0" t="0" r="0" b="4445"/>
            <wp:docPr id="4098192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9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64AB" w14:textId="21579ADF" w:rsidR="10D42A60" w:rsidRDefault="10D42A60" w:rsidP="084405F1">
      <w:pPr>
        <w:pStyle w:val="Naslov1"/>
      </w:pPr>
      <w:bookmarkStart w:id="71" w:name="_Toc1449645822"/>
      <w:proofErr w:type="spellStart"/>
      <w:r>
        <w:t>Intervencije</w:t>
      </w:r>
      <w:bookmarkEnd w:id="71"/>
      <w:proofErr w:type="spellEnd"/>
    </w:p>
    <w:p w14:paraId="5501582D" w14:textId="788E2D48" w:rsidR="10D42A60" w:rsidRDefault="00F25D04" w:rsidP="0BCEC155">
      <w:r w:rsidRPr="00F25D04">
        <w:drawing>
          <wp:inline distT="0" distB="0" distL="0" distR="0" wp14:anchorId="016C180C" wp14:editId="67E39853">
            <wp:extent cx="6332220" cy="3227070"/>
            <wp:effectExtent l="0" t="0" r="0" b="0"/>
            <wp:docPr id="15459420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2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3116" w14:textId="39BA1BC9" w:rsidR="10D42A60" w:rsidRDefault="10D42A60" w:rsidP="084405F1">
      <w:pPr>
        <w:pStyle w:val="Naslov1"/>
      </w:pPr>
      <w:bookmarkStart w:id="72" w:name="_Toc1971200089"/>
      <w:r>
        <w:lastRenderedPageBreak/>
        <w:t>Ocena servisera</w:t>
      </w:r>
      <w:bookmarkEnd w:id="72"/>
    </w:p>
    <w:p w14:paraId="3F90E738" w14:textId="2F878B36" w:rsidR="10D42A60" w:rsidRDefault="00935D43" w:rsidP="0BCEC155">
      <w:r w:rsidRPr="00935D43">
        <w:drawing>
          <wp:inline distT="0" distB="0" distL="0" distR="0" wp14:anchorId="7DF473D3" wp14:editId="5D0A1050">
            <wp:extent cx="6332220" cy="2465070"/>
            <wp:effectExtent l="0" t="0" r="0" b="0"/>
            <wp:docPr id="9893642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4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3BF6" w14:textId="628E4BD3" w:rsidR="10D42A60" w:rsidRDefault="10D42A60" w:rsidP="084405F1">
      <w:pPr>
        <w:pStyle w:val="Naslov1"/>
      </w:pPr>
      <w:bookmarkStart w:id="73" w:name="_Toc1207578446"/>
      <w:r>
        <w:t>Dogadjaji</w:t>
      </w:r>
      <w:bookmarkEnd w:id="73"/>
    </w:p>
    <w:p w14:paraId="1680F652" w14:textId="26F75190" w:rsidR="10D42A60" w:rsidRDefault="00935D43" w:rsidP="0BCEC155">
      <w:r w:rsidRPr="00935D43">
        <w:drawing>
          <wp:inline distT="0" distB="0" distL="0" distR="0" wp14:anchorId="7900D23B" wp14:editId="3B627230">
            <wp:extent cx="6332220" cy="2350135"/>
            <wp:effectExtent l="0" t="0" r="0" b="0"/>
            <wp:docPr id="11590258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5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ABD6" w14:textId="4071F301" w:rsidR="10D42A60" w:rsidRDefault="10D42A60" w:rsidP="084405F1">
      <w:pPr>
        <w:pStyle w:val="Naslov1"/>
      </w:pPr>
      <w:bookmarkStart w:id="74" w:name="_Toc1191975288"/>
      <w:r>
        <w:t>Poruke upravnika</w:t>
      </w:r>
      <w:bookmarkEnd w:id="74"/>
    </w:p>
    <w:p w14:paraId="75DD3967" w14:textId="554FBFE0" w:rsidR="10D42A60" w:rsidRDefault="00935D43" w:rsidP="0BCEC155">
      <w:r w:rsidRPr="00935D43">
        <w:drawing>
          <wp:inline distT="0" distB="0" distL="0" distR="0" wp14:anchorId="6F80DF25" wp14:editId="39B452C7">
            <wp:extent cx="6332220" cy="2376170"/>
            <wp:effectExtent l="0" t="0" r="0" b="5080"/>
            <wp:docPr id="14657039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3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1E6E" w14:textId="6351FB92" w:rsidR="10D42A60" w:rsidRDefault="10D42A60" w:rsidP="084405F1">
      <w:pPr>
        <w:pStyle w:val="Naslov1"/>
      </w:pPr>
      <w:bookmarkStart w:id="75" w:name="_Toc1308699672"/>
      <w:proofErr w:type="spellStart"/>
      <w:r>
        <w:lastRenderedPageBreak/>
        <w:t>Predlog</w:t>
      </w:r>
      <w:proofErr w:type="spellEnd"/>
      <w:r>
        <w:t xml:space="preserve"> </w:t>
      </w:r>
      <w:proofErr w:type="spellStart"/>
      <w:r>
        <w:t>stanara</w:t>
      </w:r>
      <w:bookmarkEnd w:id="75"/>
      <w:proofErr w:type="spellEnd"/>
    </w:p>
    <w:p w14:paraId="1040939A" w14:textId="0BA8259F" w:rsidR="10D42A60" w:rsidRDefault="00E33874" w:rsidP="0BCEC155">
      <w:r w:rsidRPr="00E33874">
        <w:drawing>
          <wp:inline distT="0" distB="0" distL="0" distR="0" wp14:anchorId="4CB80E7E" wp14:editId="331330B1">
            <wp:extent cx="6332220" cy="2387600"/>
            <wp:effectExtent l="0" t="0" r="0" b="0"/>
            <wp:docPr id="19835463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6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09A4" w14:textId="7C93946A" w:rsidR="10D42A60" w:rsidRDefault="10D42A60" w:rsidP="084405F1">
      <w:pPr>
        <w:pStyle w:val="Naslov1"/>
      </w:pPr>
      <w:bookmarkStart w:id="76" w:name="_Toc1687251582"/>
      <w:r>
        <w:t>Glasovi predloga</w:t>
      </w:r>
      <w:bookmarkEnd w:id="76"/>
    </w:p>
    <w:p w14:paraId="44464F69" w14:textId="733B8467" w:rsidR="10D42A60" w:rsidRDefault="00E33874" w:rsidP="0BCEC155">
      <w:r w:rsidRPr="00E33874">
        <w:drawing>
          <wp:inline distT="0" distB="0" distL="0" distR="0" wp14:anchorId="4D536AF6" wp14:editId="03906768">
            <wp:extent cx="6332220" cy="2089150"/>
            <wp:effectExtent l="0" t="0" r="0" b="6350"/>
            <wp:docPr id="147527456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4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3B48" w14:textId="7EE76A53" w:rsidR="10D42A60" w:rsidRDefault="10D42A60" w:rsidP="084405F1">
      <w:pPr>
        <w:pStyle w:val="Naslov1"/>
      </w:pPr>
      <w:bookmarkStart w:id="77" w:name="_Toc1340632465"/>
      <w:r>
        <w:t>Dokumenti</w:t>
      </w:r>
      <w:bookmarkEnd w:id="77"/>
    </w:p>
    <w:p w14:paraId="1028FBA1" w14:textId="0066BAE3" w:rsidR="10D42A60" w:rsidRDefault="005F78D3" w:rsidP="0BCEC155">
      <w:r w:rsidRPr="005F78D3">
        <w:drawing>
          <wp:inline distT="0" distB="0" distL="0" distR="0" wp14:anchorId="001C4E24" wp14:editId="0B25D0F4">
            <wp:extent cx="6332220" cy="2618740"/>
            <wp:effectExtent l="0" t="0" r="0" b="0"/>
            <wp:docPr id="20283626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2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7AD3" w14:textId="44CDE9B2" w:rsidR="10D42A60" w:rsidRDefault="10D42A60" w:rsidP="0BCEC155"/>
    <w:p w14:paraId="01BE8E97" w14:textId="43934699" w:rsidR="10D42A60" w:rsidRDefault="10D42A60" w:rsidP="084405F1">
      <w:pPr>
        <w:pStyle w:val="Naslov1"/>
      </w:pPr>
      <w:bookmarkStart w:id="78" w:name="_Toc1305887971"/>
      <w:proofErr w:type="spellStart"/>
      <w:r>
        <w:lastRenderedPageBreak/>
        <w:t>Tokeni</w:t>
      </w:r>
      <w:proofErr w:type="spellEnd"/>
      <w:r>
        <w:t xml:space="preserve"> </w:t>
      </w:r>
      <w:proofErr w:type="spellStart"/>
      <w:r>
        <w:t>pristupa</w:t>
      </w:r>
      <w:bookmarkEnd w:id="78"/>
      <w:proofErr w:type="spellEnd"/>
    </w:p>
    <w:p w14:paraId="39B00D42" w14:textId="686717ED" w:rsidR="003C62AA" w:rsidRPr="003C62AA" w:rsidRDefault="003C62AA" w:rsidP="003C62AA">
      <w:r w:rsidRPr="003C62AA">
        <w:drawing>
          <wp:inline distT="0" distB="0" distL="0" distR="0" wp14:anchorId="560DBB1C" wp14:editId="7295FF7A">
            <wp:extent cx="6332220" cy="3622675"/>
            <wp:effectExtent l="0" t="0" r="0" b="0"/>
            <wp:docPr id="395963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3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495A" w14:textId="795A9DF8" w:rsidR="10D42A60" w:rsidRDefault="10D42A60" w:rsidP="0BCEC155"/>
    <w:p w14:paraId="31E25B39" w14:textId="58FDB656" w:rsidR="0BCEC155" w:rsidRDefault="0BCEC155" w:rsidP="0BCEC155"/>
    <w:p w14:paraId="41394B81" w14:textId="4AF8F093" w:rsidR="0BCEC155" w:rsidRDefault="0BCEC155" w:rsidP="0BCEC155"/>
    <w:p w14:paraId="6E664AEA" w14:textId="3AB47CD6" w:rsidR="0BCEC155" w:rsidRDefault="0BCEC155" w:rsidP="0BCEC155"/>
    <w:p w14:paraId="552B4E5F" w14:textId="2B53C79C" w:rsidR="0BCEC155" w:rsidRDefault="0BCEC155" w:rsidP="0BCEC155"/>
    <w:p w14:paraId="08AB63C3" w14:textId="2F010A79" w:rsidR="0BCEC155" w:rsidRDefault="0BCEC155" w:rsidP="0BCEC155"/>
    <w:p w14:paraId="5220BBB2" w14:textId="77777777" w:rsidR="006F08B6" w:rsidRDefault="006F08B6" w:rsidP="006F08B6"/>
    <w:p w14:paraId="13CB595B" w14:textId="77777777" w:rsidR="006F08B6" w:rsidRPr="006F08B6" w:rsidRDefault="006F08B6" w:rsidP="006F08B6"/>
    <w:p w14:paraId="63725E0C" w14:textId="77777777" w:rsidR="00EA358D" w:rsidRDefault="005D0A4D" w:rsidP="0BCEC155">
      <w:pPr>
        <w:pStyle w:val="Naslov1"/>
      </w:pPr>
      <w:bookmarkStart w:id="79" w:name="_Toc170451569"/>
      <w:bookmarkStart w:id="80" w:name="_Toc170451752"/>
      <w:bookmarkStart w:id="81" w:name="_Toc171772625"/>
      <w:bookmarkStart w:id="82" w:name="_Toc171772675"/>
      <w:bookmarkStart w:id="83" w:name="_Toc171772810"/>
      <w:bookmarkStart w:id="84" w:name="_Toc171772883"/>
      <w:bookmarkStart w:id="85" w:name="_Toc1151065729"/>
      <w:r>
        <w:t>E</w:t>
      </w:r>
      <w:r w:rsidR="001536BD">
        <w:t>E</w:t>
      </w:r>
      <w:r>
        <w:t>R mode</w:t>
      </w:r>
      <w:bookmarkEnd w:id="79"/>
      <w:bookmarkEnd w:id="80"/>
      <w:r w:rsidR="00CD170F">
        <w:t>l</w:t>
      </w:r>
      <w:bookmarkEnd w:id="81"/>
      <w:bookmarkEnd w:id="82"/>
      <w:bookmarkEnd w:id="83"/>
      <w:bookmarkEnd w:id="84"/>
      <w:bookmarkEnd w:id="85"/>
      <w:r w:rsidR="00CD170F">
        <w:t xml:space="preserve"> </w:t>
      </w:r>
    </w:p>
    <w:p w14:paraId="6D9C8D39" w14:textId="77777777" w:rsidR="00796DDF" w:rsidRDefault="00796DDF" w:rsidP="00796DDF"/>
    <w:p w14:paraId="675E05EE" w14:textId="77777777" w:rsidR="00796DDF" w:rsidRPr="00796DDF" w:rsidRDefault="00796DDF" w:rsidP="00796DDF"/>
    <w:p w14:paraId="2FC17F8B" w14:textId="131B89B4" w:rsidR="00796DDF" w:rsidRDefault="00796DDF" w:rsidP="7DF6133E"/>
    <w:p w14:paraId="308A5100" w14:textId="27B98FB8" w:rsidR="00B9695D" w:rsidRPr="00796DDF" w:rsidRDefault="00B9695D" w:rsidP="00454444">
      <w:r w:rsidRPr="00B9695D">
        <w:lastRenderedPageBreak/>
        <w:drawing>
          <wp:inline distT="0" distB="0" distL="0" distR="0" wp14:anchorId="14CB5C17" wp14:editId="1959ACE1">
            <wp:extent cx="7056755" cy="3086100"/>
            <wp:effectExtent l="0" t="0" r="0" b="0"/>
            <wp:docPr id="177691153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15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224" w14:textId="77777777" w:rsidR="00EA358D" w:rsidRPr="00EA358D" w:rsidRDefault="00EA358D" w:rsidP="00EA358D">
      <w:pPr>
        <w:rPr>
          <w:sz w:val="32"/>
          <w:szCs w:val="32"/>
        </w:rPr>
      </w:pPr>
    </w:p>
    <w:p w14:paraId="5AE48A43" w14:textId="77777777" w:rsidR="007F3385" w:rsidRDefault="007F3385" w:rsidP="00EA358D">
      <w:pPr>
        <w:rPr>
          <w:sz w:val="32"/>
          <w:szCs w:val="32"/>
        </w:rPr>
      </w:pPr>
    </w:p>
    <w:p w14:paraId="50F40DEB" w14:textId="2ED497F6" w:rsidR="00EA358D" w:rsidRDefault="007F3385" w:rsidP="007F3385">
      <w:pPr>
        <w:pStyle w:val="Naslov3"/>
      </w:pPr>
      <w:r>
        <w:br w:type="page"/>
      </w:r>
      <w:r w:rsidR="00A7574D" w:rsidRPr="00A7574D">
        <w:lastRenderedPageBreak/>
        <w:drawing>
          <wp:inline distT="0" distB="0" distL="0" distR="0" wp14:anchorId="2CD67C2E" wp14:editId="22FB2552">
            <wp:extent cx="6332220" cy="4963160"/>
            <wp:effectExtent l="0" t="0" r="0" b="8890"/>
            <wp:docPr id="5810146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14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FC5" w14:textId="7A24DEF8" w:rsidR="00A7574D" w:rsidRPr="00A7574D" w:rsidRDefault="00A7574D" w:rsidP="00A7574D">
      <w:pPr>
        <w:rPr>
          <w:lang w:val="en-AE"/>
        </w:rPr>
      </w:pPr>
      <w:r>
        <w:rPr>
          <w:noProof/>
        </w:rPr>
        <w:lastRenderedPageBreak/>
        <w:drawing>
          <wp:inline distT="0" distB="0" distL="0" distR="0" wp14:anchorId="738ABCF6" wp14:editId="0C05D7B5">
            <wp:extent cx="6332220" cy="5567045"/>
            <wp:effectExtent l="0" t="0" r="0" b="0"/>
            <wp:docPr id="120210730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7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3769" w14:textId="77777777" w:rsidR="00EA358D" w:rsidRDefault="00EA358D" w:rsidP="0BCEC155">
      <w:pPr>
        <w:pStyle w:val="Naslov1"/>
      </w:pPr>
      <w:bookmarkStart w:id="86" w:name="_Toc170451570"/>
      <w:bookmarkStart w:id="87" w:name="_Toc170451753"/>
      <w:bookmarkStart w:id="88" w:name="_Toc171772626"/>
      <w:bookmarkStart w:id="89" w:name="_Toc171772676"/>
      <w:bookmarkStart w:id="90" w:name="_Toc171772811"/>
      <w:bookmarkStart w:id="91" w:name="_Toc171772884"/>
      <w:bookmarkStart w:id="92" w:name="_Toc1872755082"/>
      <w:proofErr w:type="spellStart"/>
      <w:r>
        <w:t>Relacioni</w:t>
      </w:r>
      <w:proofErr w:type="spellEnd"/>
      <w:r>
        <w:t xml:space="preserve"> model</w:t>
      </w:r>
      <w:bookmarkEnd w:id="86"/>
      <w:bookmarkEnd w:id="87"/>
      <w:bookmarkEnd w:id="88"/>
      <w:bookmarkEnd w:id="89"/>
      <w:bookmarkEnd w:id="90"/>
      <w:bookmarkEnd w:id="91"/>
      <w:bookmarkEnd w:id="92"/>
      <w:r>
        <w:t xml:space="preserve"> </w:t>
      </w:r>
    </w:p>
    <w:p w14:paraId="77A52294" w14:textId="77777777" w:rsidR="00EA358D" w:rsidRDefault="00EA358D" w:rsidP="00EA358D">
      <w:pPr>
        <w:ind w:left="1080"/>
        <w:rPr>
          <w:sz w:val="32"/>
          <w:szCs w:val="32"/>
        </w:rPr>
      </w:pPr>
    </w:p>
    <w:p w14:paraId="7596CFA4" w14:textId="296E18F7" w:rsidR="1AC89A90" w:rsidRDefault="1AC89A90" w:rsidP="084405F1">
      <w:pPr>
        <w:spacing w:line="276" w:lineRule="auto"/>
        <w:ind w:left="1080"/>
      </w:pPr>
      <w:r w:rsidRPr="084405F1">
        <w:t>Buildings (id, location, number_apartments, building_name, created_at)</w:t>
      </w:r>
    </w:p>
    <w:p w14:paraId="3941925F" w14:textId="7E83938C" w:rsidR="084405F1" w:rsidRDefault="084405F1" w:rsidP="084405F1">
      <w:pPr>
        <w:spacing w:line="276" w:lineRule="auto"/>
        <w:ind w:left="1080"/>
      </w:pPr>
    </w:p>
    <w:p w14:paraId="7C0D94BD" w14:textId="5DE045B0" w:rsidR="1AC89A90" w:rsidRDefault="1AC89A90" w:rsidP="084405F1">
      <w:pPr>
        <w:spacing w:line="276" w:lineRule="auto"/>
        <w:ind w:left="1080"/>
      </w:pPr>
      <w:r w:rsidRPr="084405F1">
        <w:t>Users (id, email, full_name, role, is_verified, verified_by, verified_at, created_at)</w:t>
      </w:r>
    </w:p>
    <w:p w14:paraId="6D409445" w14:textId="7E20EE8D" w:rsidR="084405F1" w:rsidRDefault="084405F1" w:rsidP="084405F1">
      <w:pPr>
        <w:spacing w:line="276" w:lineRule="auto"/>
        <w:ind w:left="1080"/>
      </w:pPr>
    </w:p>
    <w:p w14:paraId="2EF36C68" w14:textId="095590F4" w:rsidR="1AC89A90" w:rsidRDefault="1AC89A90" w:rsidP="084405F1">
      <w:pPr>
        <w:spacing w:line="276" w:lineRule="auto"/>
        <w:ind w:left="1080"/>
      </w:pPr>
      <w:r w:rsidRPr="084405F1">
        <w:t>BuildingManagers (id, user_id, building_id, created_at)</w:t>
      </w:r>
    </w:p>
    <w:p w14:paraId="5C6F5E7D" w14:textId="199DE2B7" w:rsidR="084405F1" w:rsidRDefault="084405F1" w:rsidP="084405F1">
      <w:pPr>
        <w:spacing w:line="276" w:lineRule="auto"/>
        <w:ind w:left="1080"/>
      </w:pPr>
    </w:p>
    <w:p w14:paraId="49DD50B6" w14:textId="68C3649D" w:rsidR="1AC89A90" w:rsidRDefault="1AC89A90" w:rsidP="084405F1">
      <w:pPr>
        <w:spacing w:line="276" w:lineRule="auto"/>
        <w:ind w:left="1080"/>
      </w:pPr>
      <w:r w:rsidRPr="084405F1">
        <w:t>Tenants (id, user_id, building_id, tenant_number, apartment_number, is_owner, created_at)</w:t>
      </w:r>
    </w:p>
    <w:p w14:paraId="32D26398" w14:textId="2FA1D961" w:rsidR="084405F1" w:rsidRDefault="084405F1" w:rsidP="084405F1">
      <w:pPr>
        <w:spacing w:line="276" w:lineRule="auto"/>
        <w:ind w:left="1080"/>
      </w:pPr>
    </w:p>
    <w:p w14:paraId="1B1B32B7" w14:textId="59EAF5A4" w:rsidR="1AC89A90" w:rsidRDefault="1AC89A90" w:rsidP="084405F1">
      <w:pPr>
        <w:spacing w:line="276" w:lineRule="auto"/>
        <w:ind w:left="1080"/>
      </w:pPr>
      <w:r w:rsidRPr="084405F1">
        <w:t>TenantExpenses (id, tenant_id, created_by, expense_type, amount, description, created_at)</w:t>
      </w:r>
    </w:p>
    <w:p w14:paraId="4BFCBFED" w14:textId="27A7CDE3" w:rsidR="084405F1" w:rsidRDefault="084405F1" w:rsidP="084405F1">
      <w:pPr>
        <w:spacing w:line="276" w:lineRule="auto"/>
        <w:ind w:left="1080"/>
      </w:pPr>
    </w:p>
    <w:p w14:paraId="5CE901D9" w14:textId="13AAC07A" w:rsidR="1AC89A90" w:rsidRDefault="1AC89A90" w:rsidP="084405F1">
      <w:pPr>
        <w:spacing w:line="276" w:lineRule="auto"/>
        <w:ind w:left="1080"/>
      </w:pPr>
      <w:r w:rsidRPr="084405F1">
        <w:t>Servicers (id, full_name, phone, email, company_name, profession, created_by, created_at)</w:t>
      </w:r>
    </w:p>
    <w:p w14:paraId="79A9676E" w14:textId="18A80CB2" w:rsidR="084405F1" w:rsidRDefault="084405F1" w:rsidP="084405F1">
      <w:pPr>
        <w:spacing w:line="276" w:lineRule="auto"/>
        <w:ind w:left="1080"/>
      </w:pPr>
    </w:p>
    <w:p w14:paraId="14D2D244" w14:textId="3562AA4C" w:rsidR="1AC89A90" w:rsidRDefault="1AC89A90" w:rsidP="084405F1">
      <w:pPr>
        <w:spacing w:line="276" w:lineRule="auto"/>
        <w:ind w:left="1080"/>
      </w:pPr>
      <w:r w:rsidRPr="084405F1">
        <w:t>Malfunctions (id, tenant_id, reporter_id, servicer_id, image_url, title, description, category, status, assigned_at, started_at, resolved_at, created_at)</w:t>
      </w:r>
    </w:p>
    <w:p w14:paraId="2E5BDD76" w14:textId="429FE6B0" w:rsidR="084405F1" w:rsidRDefault="084405F1" w:rsidP="084405F1">
      <w:pPr>
        <w:spacing w:line="276" w:lineRule="auto"/>
        <w:ind w:left="1080"/>
      </w:pPr>
    </w:p>
    <w:p w14:paraId="7493999D" w14:textId="451AB3DF" w:rsidR="1AC89A90" w:rsidRDefault="1AC89A90" w:rsidP="084405F1">
      <w:pPr>
        <w:spacing w:line="276" w:lineRule="auto"/>
        <w:ind w:left="1080"/>
      </w:pPr>
      <w:r w:rsidRPr="084405F1">
        <w:t>Interventions (id, malfunction_id, servicer_id, tenant_id, scheduled_at, started_at, completed_at, status, notes, created_at)</w:t>
      </w:r>
    </w:p>
    <w:p w14:paraId="7878F561" w14:textId="768A80EA" w:rsidR="084405F1" w:rsidRDefault="084405F1" w:rsidP="084405F1">
      <w:pPr>
        <w:spacing w:line="276" w:lineRule="auto"/>
        <w:ind w:left="1080"/>
      </w:pPr>
    </w:p>
    <w:p w14:paraId="5417F0C7" w14:textId="632CDF17" w:rsidR="1AC89A90" w:rsidRDefault="1AC89A90" w:rsidP="084405F1">
      <w:pPr>
        <w:spacing w:line="276" w:lineRule="auto"/>
        <w:ind w:left="1080"/>
      </w:pPr>
      <w:r w:rsidRPr="084405F1">
        <w:t>Ratings (id, intervention_id, servicer_id, rated_by, rating_score, comment, created_at)</w:t>
      </w:r>
    </w:p>
    <w:p w14:paraId="6FD7BFDC" w14:textId="7DDCCABF" w:rsidR="084405F1" w:rsidRDefault="084405F1" w:rsidP="084405F1">
      <w:pPr>
        <w:spacing w:line="276" w:lineRule="auto"/>
        <w:ind w:left="1080"/>
      </w:pPr>
    </w:p>
    <w:p w14:paraId="7DBB96DC" w14:textId="1853CCA4" w:rsidR="1AC89A90" w:rsidRDefault="1AC89A90" w:rsidP="084405F1">
      <w:pPr>
        <w:spacing w:line="276" w:lineRule="auto"/>
        <w:ind w:left="1080"/>
      </w:pPr>
      <w:r w:rsidRPr="084405F1">
        <w:t>Events (id, building_id, title, scheduled_at, content, created_by, created_at)</w:t>
      </w:r>
    </w:p>
    <w:p w14:paraId="1A5F9883" w14:textId="3AAE0B68" w:rsidR="084405F1" w:rsidRDefault="084405F1" w:rsidP="084405F1">
      <w:pPr>
        <w:spacing w:line="276" w:lineRule="auto"/>
        <w:ind w:left="1080"/>
      </w:pPr>
    </w:p>
    <w:p w14:paraId="0724AE52" w14:textId="7B766181" w:rsidR="1AC89A90" w:rsidRDefault="1AC89A90" w:rsidP="084405F1">
      <w:pPr>
        <w:spacing w:line="276" w:lineRule="auto"/>
        <w:ind w:left="1080"/>
      </w:pPr>
      <w:r w:rsidRPr="084405F1">
        <w:t>Messages (id, building_id, posted_by, content, message_type, created_at)</w:t>
      </w:r>
    </w:p>
    <w:p w14:paraId="714A25DA" w14:textId="027033D9" w:rsidR="084405F1" w:rsidRDefault="084405F1" w:rsidP="084405F1">
      <w:pPr>
        <w:spacing w:line="276" w:lineRule="auto"/>
        <w:ind w:left="1080"/>
      </w:pPr>
    </w:p>
    <w:p w14:paraId="3945DE07" w14:textId="29B36DB5" w:rsidR="1AC89A90" w:rsidRDefault="1AC89A90" w:rsidP="084405F1">
      <w:pPr>
        <w:spacing w:line="276" w:lineRule="auto"/>
        <w:ind w:left="1080"/>
      </w:pPr>
      <w:r w:rsidRPr="084405F1">
        <w:t>Suggestions (id, building_id, created_by, title, content, status, percentage_of_votes, created_at)</w:t>
      </w:r>
    </w:p>
    <w:p w14:paraId="2D5CF7F8" w14:textId="645728A5" w:rsidR="084405F1" w:rsidRDefault="084405F1" w:rsidP="084405F1">
      <w:pPr>
        <w:spacing w:line="276" w:lineRule="auto"/>
        <w:ind w:left="1080"/>
      </w:pPr>
    </w:p>
    <w:p w14:paraId="27C815F6" w14:textId="6655522E" w:rsidR="1AC89A90" w:rsidRDefault="1AC89A90" w:rsidP="084405F1">
      <w:pPr>
        <w:spacing w:line="276" w:lineRule="auto"/>
        <w:ind w:left="1080"/>
      </w:pPr>
      <w:r w:rsidRPr="084405F1">
        <w:t>SuggestionVotes (id, suggestion_id, voted_by, vote, created_at)</w:t>
      </w:r>
    </w:p>
    <w:p w14:paraId="61018B8B" w14:textId="0F5AF172" w:rsidR="084405F1" w:rsidRDefault="084405F1" w:rsidP="084405F1">
      <w:pPr>
        <w:spacing w:line="276" w:lineRule="auto"/>
        <w:ind w:left="1080"/>
      </w:pPr>
    </w:p>
    <w:p w14:paraId="74373D74" w14:textId="1ABE118A" w:rsidR="1AC89A90" w:rsidRDefault="1AC89A90" w:rsidP="084405F1">
      <w:pPr>
        <w:spacing w:line="276" w:lineRule="auto"/>
        <w:ind w:left="1080"/>
      </w:pPr>
      <w:r w:rsidRPr="084405F1">
        <w:t>Documents (id, building_id, uploaded_by, title, file_url, document_type, created_at)</w:t>
      </w:r>
    </w:p>
    <w:p w14:paraId="5312F043" w14:textId="75DF2EF6" w:rsidR="084405F1" w:rsidRDefault="084405F1" w:rsidP="084405F1">
      <w:pPr>
        <w:spacing w:line="276" w:lineRule="auto"/>
        <w:ind w:left="1080"/>
      </w:pPr>
    </w:p>
    <w:p w14:paraId="1F24FDA2" w14:textId="7247829F" w:rsidR="1AC89A90" w:rsidRDefault="1AC89A90" w:rsidP="084405F1">
      <w:pPr>
        <w:spacing w:line="276" w:lineRule="auto"/>
        <w:ind w:left="1080"/>
      </w:pPr>
      <w:r w:rsidRPr="084405F1">
        <w:t>AuditLogs (id, user_id, action_type, created_at)</w:t>
      </w:r>
    </w:p>
    <w:p w14:paraId="52331F23" w14:textId="4960BA59" w:rsidR="084405F1" w:rsidRDefault="084405F1" w:rsidP="084405F1">
      <w:pPr>
        <w:spacing w:line="276" w:lineRule="auto"/>
        <w:ind w:left="1080"/>
      </w:pPr>
    </w:p>
    <w:p w14:paraId="517DAAFB" w14:textId="43F59180" w:rsidR="1AC89A90" w:rsidRDefault="1AC89A90" w:rsidP="084405F1">
      <w:pPr>
        <w:spacing w:line="276" w:lineRule="auto"/>
        <w:ind w:left="1080"/>
      </w:pPr>
      <w:r w:rsidRPr="084405F1">
        <w:t>GuestAccessTokens (id, token, servicer_id, malfunction_id, building_id, granted_by, expires_at, is_active, last_used_at, created_at)</w:t>
      </w:r>
    </w:p>
    <w:p w14:paraId="574FA4B5" w14:textId="7C7C33C3" w:rsidR="0BCEC155" w:rsidRDefault="0BCEC155" w:rsidP="084405F1">
      <w:pPr>
        <w:spacing w:line="276" w:lineRule="auto"/>
        <w:ind w:left="1080"/>
      </w:pPr>
    </w:p>
    <w:p w14:paraId="56EE48EE" w14:textId="77777777" w:rsidR="009179EE" w:rsidRPr="008C1949" w:rsidRDefault="0066116F" w:rsidP="084405F1">
      <w:pPr>
        <w:spacing w:line="276" w:lineRule="auto"/>
        <w:ind w:left="1080"/>
      </w:pPr>
      <w:r>
        <w:br/>
      </w:r>
    </w:p>
    <w:p w14:paraId="2908EB2C" w14:textId="77777777" w:rsidR="00EA358D" w:rsidRPr="00EA358D" w:rsidRDefault="00EA358D" w:rsidP="00EA358D">
      <w:pPr>
        <w:ind w:left="1080"/>
      </w:pPr>
    </w:p>
    <w:bookmarkEnd w:id="1"/>
    <w:p w14:paraId="121FD38A" w14:textId="77777777" w:rsidR="00EA358D" w:rsidRPr="00EA358D" w:rsidRDefault="00EA358D" w:rsidP="00AD0149">
      <w:pPr>
        <w:pStyle w:val="Naslovsadraja"/>
        <w:numPr>
          <w:ilvl w:val="0"/>
          <w:numId w:val="0"/>
        </w:numPr>
        <w:ind w:left="720" w:hanging="360"/>
      </w:pPr>
    </w:p>
    <w:sectPr w:rsidR="00EA358D" w:rsidRPr="00EA358D">
      <w:footerReference w:type="default" r:id="rId32"/>
      <w:pgSz w:w="12240" w:h="15840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2DD96" w14:textId="77777777" w:rsidR="000A35CD" w:rsidRDefault="000A35CD">
      <w:r>
        <w:separator/>
      </w:r>
    </w:p>
  </w:endnote>
  <w:endnote w:type="continuationSeparator" w:id="0">
    <w:p w14:paraId="27357532" w14:textId="77777777" w:rsidR="000A35CD" w:rsidRDefault="000A3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3CBC8" w14:textId="77777777" w:rsidR="00CF7757" w:rsidRDefault="00CF7757">
    <w:pPr>
      <w:pStyle w:val="Podnojestranic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916C19D" w14:textId="77777777" w:rsidR="00FA6C5C" w:rsidRDefault="00FA6C5C">
    <w:pPr>
      <w:pStyle w:val="Podnojestrani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023C8" w14:textId="77777777" w:rsidR="000A35CD" w:rsidRDefault="000A35CD">
      <w:r>
        <w:separator/>
      </w:r>
    </w:p>
  </w:footnote>
  <w:footnote w:type="continuationSeparator" w:id="0">
    <w:p w14:paraId="4BDB5498" w14:textId="77777777" w:rsidR="000A35CD" w:rsidRDefault="000A3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2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5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6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00000015"/>
    <w:multiLevelType w:val="single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0" w15:restartNumberingAfterBreak="0">
    <w:nsid w:val="5C711274"/>
    <w:multiLevelType w:val="hybridMultilevel"/>
    <w:tmpl w:val="D7D8147C"/>
    <w:lvl w:ilvl="0" w:tplc="4E94F9E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80E2594"/>
    <w:multiLevelType w:val="multilevel"/>
    <w:tmpl w:val="B2D06790"/>
    <w:lvl w:ilvl="0">
      <w:start w:val="1"/>
      <w:numFmt w:val="decimal"/>
      <w:pStyle w:val="Naslov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121146295">
    <w:abstractNumId w:val="21"/>
  </w:num>
  <w:num w:numId="2" w16cid:durableId="634530982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embedSystemFonts/>
  <w:hideSpellingError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E9"/>
    <w:rsid w:val="000005DE"/>
    <w:rsid w:val="00004CDC"/>
    <w:rsid w:val="000118C0"/>
    <w:rsid w:val="0001590E"/>
    <w:rsid w:val="0002129F"/>
    <w:rsid w:val="000372A3"/>
    <w:rsid w:val="00071347"/>
    <w:rsid w:val="0007337E"/>
    <w:rsid w:val="0007720E"/>
    <w:rsid w:val="0009140F"/>
    <w:rsid w:val="000A35CD"/>
    <w:rsid w:val="000B0EE9"/>
    <w:rsid w:val="000B2A76"/>
    <w:rsid w:val="000B6F4E"/>
    <w:rsid w:val="00103561"/>
    <w:rsid w:val="00127AA4"/>
    <w:rsid w:val="001421B5"/>
    <w:rsid w:val="00142A09"/>
    <w:rsid w:val="001536BD"/>
    <w:rsid w:val="001B1360"/>
    <w:rsid w:val="001B3D9A"/>
    <w:rsid w:val="001B65B8"/>
    <w:rsid w:val="001F2B64"/>
    <w:rsid w:val="001F5C68"/>
    <w:rsid w:val="0022344E"/>
    <w:rsid w:val="0024005D"/>
    <w:rsid w:val="0025734C"/>
    <w:rsid w:val="0026719E"/>
    <w:rsid w:val="00280D9E"/>
    <w:rsid w:val="00291907"/>
    <w:rsid w:val="00292C33"/>
    <w:rsid w:val="002B2AFA"/>
    <w:rsid w:val="002D38AE"/>
    <w:rsid w:val="002F6663"/>
    <w:rsid w:val="00301FA2"/>
    <w:rsid w:val="00305B09"/>
    <w:rsid w:val="00333BFA"/>
    <w:rsid w:val="00354E59"/>
    <w:rsid w:val="003736A4"/>
    <w:rsid w:val="003844BC"/>
    <w:rsid w:val="003B439C"/>
    <w:rsid w:val="003B6823"/>
    <w:rsid w:val="003C273A"/>
    <w:rsid w:val="003C62AA"/>
    <w:rsid w:val="003C6E73"/>
    <w:rsid w:val="003E386F"/>
    <w:rsid w:val="003F199D"/>
    <w:rsid w:val="0043271A"/>
    <w:rsid w:val="004404ED"/>
    <w:rsid w:val="00454444"/>
    <w:rsid w:val="004621AA"/>
    <w:rsid w:val="004A1AD1"/>
    <w:rsid w:val="004B5D1A"/>
    <w:rsid w:val="004C489D"/>
    <w:rsid w:val="004E4C19"/>
    <w:rsid w:val="00502CBD"/>
    <w:rsid w:val="00513A24"/>
    <w:rsid w:val="00522315"/>
    <w:rsid w:val="00537EE8"/>
    <w:rsid w:val="005476B4"/>
    <w:rsid w:val="005603D6"/>
    <w:rsid w:val="00571CED"/>
    <w:rsid w:val="005866C8"/>
    <w:rsid w:val="00590C07"/>
    <w:rsid w:val="00596F23"/>
    <w:rsid w:val="005B4593"/>
    <w:rsid w:val="005D0A4D"/>
    <w:rsid w:val="005E424C"/>
    <w:rsid w:val="005F78D3"/>
    <w:rsid w:val="00617ADD"/>
    <w:rsid w:val="00624D87"/>
    <w:rsid w:val="00631BB1"/>
    <w:rsid w:val="00647952"/>
    <w:rsid w:val="006572FF"/>
    <w:rsid w:val="0066116F"/>
    <w:rsid w:val="00673FB3"/>
    <w:rsid w:val="00685756"/>
    <w:rsid w:val="006870C0"/>
    <w:rsid w:val="006911F1"/>
    <w:rsid w:val="006912F6"/>
    <w:rsid w:val="00692965"/>
    <w:rsid w:val="006F08B6"/>
    <w:rsid w:val="006F2315"/>
    <w:rsid w:val="00701FA5"/>
    <w:rsid w:val="00757B5A"/>
    <w:rsid w:val="0076292E"/>
    <w:rsid w:val="00796DDF"/>
    <w:rsid w:val="007B34BA"/>
    <w:rsid w:val="007B40E7"/>
    <w:rsid w:val="007B72C7"/>
    <w:rsid w:val="007F3385"/>
    <w:rsid w:val="00810C43"/>
    <w:rsid w:val="00836D18"/>
    <w:rsid w:val="0085171B"/>
    <w:rsid w:val="008529A5"/>
    <w:rsid w:val="00893CBF"/>
    <w:rsid w:val="008A08DB"/>
    <w:rsid w:val="008B6555"/>
    <w:rsid w:val="008C1949"/>
    <w:rsid w:val="008D0BA8"/>
    <w:rsid w:val="008F6E54"/>
    <w:rsid w:val="009179EE"/>
    <w:rsid w:val="00932B0C"/>
    <w:rsid w:val="00935D43"/>
    <w:rsid w:val="00944093"/>
    <w:rsid w:val="0095256E"/>
    <w:rsid w:val="009810D5"/>
    <w:rsid w:val="009C040B"/>
    <w:rsid w:val="00A13197"/>
    <w:rsid w:val="00A21B14"/>
    <w:rsid w:val="00A32EB0"/>
    <w:rsid w:val="00A36B79"/>
    <w:rsid w:val="00A402EB"/>
    <w:rsid w:val="00A4195B"/>
    <w:rsid w:val="00A545CD"/>
    <w:rsid w:val="00A70578"/>
    <w:rsid w:val="00A717C4"/>
    <w:rsid w:val="00A74127"/>
    <w:rsid w:val="00A7574D"/>
    <w:rsid w:val="00A81CC6"/>
    <w:rsid w:val="00A820F6"/>
    <w:rsid w:val="00A849E4"/>
    <w:rsid w:val="00A8794D"/>
    <w:rsid w:val="00AA7E8E"/>
    <w:rsid w:val="00AD0149"/>
    <w:rsid w:val="00AD0432"/>
    <w:rsid w:val="00AD53C2"/>
    <w:rsid w:val="00B15A78"/>
    <w:rsid w:val="00B369F4"/>
    <w:rsid w:val="00B371D0"/>
    <w:rsid w:val="00B75B10"/>
    <w:rsid w:val="00B9695D"/>
    <w:rsid w:val="00BA636F"/>
    <w:rsid w:val="00BD0549"/>
    <w:rsid w:val="00BD5A33"/>
    <w:rsid w:val="00BF2B5A"/>
    <w:rsid w:val="00BF324E"/>
    <w:rsid w:val="00C025F4"/>
    <w:rsid w:val="00C06F8A"/>
    <w:rsid w:val="00C22631"/>
    <w:rsid w:val="00C25926"/>
    <w:rsid w:val="00C324CB"/>
    <w:rsid w:val="00C436D0"/>
    <w:rsid w:val="00C43D21"/>
    <w:rsid w:val="00C47B1C"/>
    <w:rsid w:val="00C65AB7"/>
    <w:rsid w:val="00C72FA0"/>
    <w:rsid w:val="00C85BE8"/>
    <w:rsid w:val="00C9144E"/>
    <w:rsid w:val="00C974BB"/>
    <w:rsid w:val="00CD170F"/>
    <w:rsid w:val="00CD401B"/>
    <w:rsid w:val="00CF27E1"/>
    <w:rsid w:val="00CF7757"/>
    <w:rsid w:val="00D34322"/>
    <w:rsid w:val="00D507F0"/>
    <w:rsid w:val="00D576D8"/>
    <w:rsid w:val="00D82566"/>
    <w:rsid w:val="00D90AF7"/>
    <w:rsid w:val="00D9500D"/>
    <w:rsid w:val="00DA3A4D"/>
    <w:rsid w:val="00DC228D"/>
    <w:rsid w:val="00DC31B5"/>
    <w:rsid w:val="00DD05E7"/>
    <w:rsid w:val="00E13711"/>
    <w:rsid w:val="00E33874"/>
    <w:rsid w:val="00E44883"/>
    <w:rsid w:val="00E56768"/>
    <w:rsid w:val="00E62460"/>
    <w:rsid w:val="00EA358D"/>
    <w:rsid w:val="00ED5F1C"/>
    <w:rsid w:val="00EF6022"/>
    <w:rsid w:val="00F25D04"/>
    <w:rsid w:val="00F32F8E"/>
    <w:rsid w:val="00F33288"/>
    <w:rsid w:val="00F37881"/>
    <w:rsid w:val="00F42F8E"/>
    <w:rsid w:val="00F7782A"/>
    <w:rsid w:val="00F87062"/>
    <w:rsid w:val="00F96DAD"/>
    <w:rsid w:val="00FA6C5C"/>
    <w:rsid w:val="00FB4319"/>
    <w:rsid w:val="00FE1E33"/>
    <w:rsid w:val="00FE7076"/>
    <w:rsid w:val="017569F3"/>
    <w:rsid w:val="027A6A48"/>
    <w:rsid w:val="032F77F8"/>
    <w:rsid w:val="042E6A58"/>
    <w:rsid w:val="04E5F4D7"/>
    <w:rsid w:val="0748230A"/>
    <w:rsid w:val="084405F1"/>
    <w:rsid w:val="094F9B03"/>
    <w:rsid w:val="0B75DFEB"/>
    <w:rsid w:val="0B9F332F"/>
    <w:rsid w:val="0BCEC155"/>
    <w:rsid w:val="0BE1269E"/>
    <w:rsid w:val="0CCA3399"/>
    <w:rsid w:val="0CECAC9C"/>
    <w:rsid w:val="0DDD3CFF"/>
    <w:rsid w:val="0DE1B200"/>
    <w:rsid w:val="0E119281"/>
    <w:rsid w:val="0F1AD386"/>
    <w:rsid w:val="10D42A60"/>
    <w:rsid w:val="1212728A"/>
    <w:rsid w:val="1298052E"/>
    <w:rsid w:val="12FDC5A8"/>
    <w:rsid w:val="132CC25A"/>
    <w:rsid w:val="140D7834"/>
    <w:rsid w:val="1616A6CE"/>
    <w:rsid w:val="16D8052D"/>
    <w:rsid w:val="1726C84F"/>
    <w:rsid w:val="1756CC81"/>
    <w:rsid w:val="17F3DAD5"/>
    <w:rsid w:val="185BBCF9"/>
    <w:rsid w:val="19690E9F"/>
    <w:rsid w:val="1A0F7E5E"/>
    <w:rsid w:val="1AA3B921"/>
    <w:rsid w:val="1AC89A90"/>
    <w:rsid w:val="1AE44F1B"/>
    <w:rsid w:val="1B1AF35F"/>
    <w:rsid w:val="1B2B25FE"/>
    <w:rsid w:val="1B8127CB"/>
    <w:rsid w:val="1C951D82"/>
    <w:rsid w:val="1D1E6446"/>
    <w:rsid w:val="1DF8F3A6"/>
    <w:rsid w:val="1EAD74F8"/>
    <w:rsid w:val="21ECBBFB"/>
    <w:rsid w:val="22707EE2"/>
    <w:rsid w:val="23FC0598"/>
    <w:rsid w:val="24C6CEE2"/>
    <w:rsid w:val="24FDAA7E"/>
    <w:rsid w:val="25D6A44C"/>
    <w:rsid w:val="25DEA974"/>
    <w:rsid w:val="27C12F56"/>
    <w:rsid w:val="287C42F8"/>
    <w:rsid w:val="29EAE16C"/>
    <w:rsid w:val="2A618750"/>
    <w:rsid w:val="2ABE1730"/>
    <w:rsid w:val="2CE246B0"/>
    <w:rsid w:val="2D71765B"/>
    <w:rsid w:val="311D286A"/>
    <w:rsid w:val="313388A0"/>
    <w:rsid w:val="3147CE4A"/>
    <w:rsid w:val="31EEA492"/>
    <w:rsid w:val="3217D6EA"/>
    <w:rsid w:val="32C4A079"/>
    <w:rsid w:val="3336DCA2"/>
    <w:rsid w:val="339A7191"/>
    <w:rsid w:val="33D548A0"/>
    <w:rsid w:val="3472FF2E"/>
    <w:rsid w:val="36405D59"/>
    <w:rsid w:val="384AB91E"/>
    <w:rsid w:val="384EA39A"/>
    <w:rsid w:val="392CDB1F"/>
    <w:rsid w:val="394C5D7C"/>
    <w:rsid w:val="39877597"/>
    <w:rsid w:val="3B149B60"/>
    <w:rsid w:val="3B987B48"/>
    <w:rsid w:val="3C7DE75A"/>
    <w:rsid w:val="3ED96408"/>
    <w:rsid w:val="40D6ADFE"/>
    <w:rsid w:val="418C983C"/>
    <w:rsid w:val="41B8658B"/>
    <w:rsid w:val="41E196AE"/>
    <w:rsid w:val="41E77E75"/>
    <w:rsid w:val="420ADBB9"/>
    <w:rsid w:val="42A0C7B2"/>
    <w:rsid w:val="43CE1FDF"/>
    <w:rsid w:val="43DCFEB9"/>
    <w:rsid w:val="4410B983"/>
    <w:rsid w:val="4506C688"/>
    <w:rsid w:val="45A0D901"/>
    <w:rsid w:val="460D080E"/>
    <w:rsid w:val="46EBE4CF"/>
    <w:rsid w:val="471B2D20"/>
    <w:rsid w:val="476054FC"/>
    <w:rsid w:val="47663BF3"/>
    <w:rsid w:val="48BA98D6"/>
    <w:rsid w:val="497EA632"/>
    <w:rsid w:val="49E9DDB3"/>
    <w:rsid w:val="4A369F54"/>
    <w:rsid w:val="4AD621D5"/>
    <w:rsid w:val="4C77DF75"/>
    <w:rsid w:val="4CD28B6C"/>
    <w:rsid w:val="4D29AD0C"/>
    <w:rsid w:val="4DF5182A"/>
    <w:rsid w:val="4E0232A3"/>
    <w:rsid w:val="4E945D4C"/>
    <w:rsid w:val="525E03B7"/>
    <w:rsid w:val="53943C02"/>
    <w:rsid w:val="54959499"/>
    <w:rsid w:val="55EDF0AD"/>
    <w:rsid w:val="567ECCB3"/>
    <w:rsid w:val="57A591B5"/>
    <w:rsid w:val="57C35DE5"/>
    <w:rsid w:val="57C66D32"/>
    <w:rsid w:val="5825CCC3"/>
    <w:rsid w:val="5850CEAE"/>
    <w:rsid w:val="58BFE2F9"/>
    <w:rsid w:val="58D1FC76"/>
    <w:rsid w:val="5A86C98E"/>
    <w:rsid w:val="5A8956C5"/>
    <w:rsid w:val="5B57CB10"/>
    <w:rsid w:val="5CF4C2EF"/>
    <w:rsid w:val="5D1465B8"/>
    <w:rsid w:val="5D57ED92"/>
    <w:rsid w:val="5DED5BD8"/>
    <w:rsid w:val="5E56E1F2"/>
    <w:rsid w:val="5E77103F"/>
    <w:rsid w:val="5FEDD859"/>
    <w:rsid w:val="5FFB4996"/>
    <w:rsid w:val="622EB228"/>
    <w:rsid w:val="624AA177"/>
    <w:rsid w:val="625B2675"/>
    <w:rsid w:val="63A8DF77"/>
    <w:rsid w:val="64A7B5BA"/>
    <w:rsid w:val="66155B2A"/>
    <w:rsid w:val="67540D19"/>
    <w:rsid w:val="679465AA"/>
    <w:rsid w:val="683505D6"/>
    <w:rsid w:val="693B1302"/>
    <w:rsid w:val="69AC42DB"/>
    <w:rsid w:val="6A110F63"/>
    <w:rsid w:val="6AED66E7"/>
    <w:rsid w:val="6B224438"/>
    <w:rsid w:val="6BB4DEA2"/>
    <w:rsid w:val="6CDDF356"/>
    <w:rsid w:val="6E285507"/>
    <w:rsid w:val="6E85513F"/>
    <w:rsid w:val="6EF52B47"/>
    <w:rsid w:val="6F7F2DC3"/>
    <w:rsid w:val="70AD1771"/>
    <w:rsid w:val="725F2A7A"/>
    <w:rsid w:val="738F9F2C"/>
    <w:rsid w:val="73DF194B"/>
    <w:rsid w:val="748302FD"/>
    <w:rsid w:val="74A4A472"/>
    <w:rsid w:val="750665EC"/>
    <w:rsid w:val="755AA4ED"/>
    <w:rsid w:val="7609AC00"/>
    <w:rsid w:val="7984DE44"/>
    <w:rsid w:val="7A630D62"/>
    <w:rsid w:val="7AB30DA9"/>
    <w:rsid w:val="7B4FE5F5"/>
    <w:rsid w:val="7C2AF9BD"/>
    <w:rsid w:val="7D16B364"/>
    <w:rsid w:val="7D9760CE"/>
    <w:rsid w:val="7DF6133E"/>
    <w:rsid w:val="7ECCB492"/>
    <w:rsid w:val="7FB4D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9166209"/>
  <w15:chartTrackingRefBased/>
  <w15:docId w15:val="{3E43E913-C08B-427D-9B02-52CD13DD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Naslov1">
    <w:name w:val="heading 1"/>
    <w:basedOn w:val="Normal"/>
    <w:next w:val="Normal"/>
    <w:link w:val="Naslov1Char"/>
    <w:uiPriority w:val="9"/>
    <w:qFormat/>
    <w:rsid w:val="00A849E4"/>
    <w:pPr>
      <w:keepNext/>
      <w:numPr>
        <w:numId w:val="1"/>
      </w:numPr>
      <w:spacing w:before="240" w:after="60"/>
      <w:outlineLvl w:val="0"/>
    </w:pPr>
    <w:rPr>
      <w:rFonts w:ascii="Calibri Light" w:hAnsi="Calibri Light"/>
      <w:bCs/>
      <w:kern w:val="32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02CB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502CB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6z0">
    <w:name w:val="WW8Num16z0"/>
    <w:rPr>
      <w:b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b/>
    </w:rPr>
  </w:style>
  <w:style w:type="character" w:customStyle="1" w:styleId="WW8Num1z1">
    <w:name w:val="WW8Num1z1"/>
    <w:rPr>
      <w:b w:val="0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33z0">
    <w:name w:val="WW8Num33z0"/>
    <w:rPr>
      <w:b/>
    </w:rPr>
  </w:style>
  <w:style w:type="character" w:customStyle="1" w:styleId="WW8Num33z1">
    <w:name w:val="WW8Num33z1"/>
    <w:rPr>
      <w:b w:val="0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DefaultParagraphFont0">
    <w:name w:val="Default Paragraph Font0"/>
  </w:style>
  <w:style w:type="character" w:styleId="Brojstranice">
    <w:name w:val="page number"/>
    <w:basedOn w:val="DefaultParagraphFont0"/>
  </w:style>
  <w:style w:type="character" w:customStyle="1" w:styleId="HeaderChar">
    <w:name w:val="Header Char"/>
    <w:rPr>
      <w:sz w:val="24"/>
      <w:szCs w:val="24"/>
    </w:rPr>
  </w:style>
  <w:style w:type="character" w:customStyle="1" w:styleId="FooterChar">
    <w:name w:val="Footer Char"/>
    <w:uiPriority w:val="99"/>
    <w:rPr>
      <w:sz w:val="24"/>
      <w:szCs w:val="24"/>
    </w:rPr>
  </w:style>
  <w:style w:type="paragraph" w:customStyle="1" w:styleId="Heading">
    <w:name w:val="Heading"/>
    <w:basedOn w:val="Normal"/>
    <w:next w:val="Teloteksta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Teloteksta">
    <w:name w:val="Body Text"/>
    <w:basedOn w:val="Normal"/>
    <w:pPr>
      <w:spacing w:after="120"/>
    </w:pPr>
  </w:style>
  <w:style w:type="paragraph" w:styleId="Lista">
    <w:name w:val="List"/>
    <w:basedOn w:val="Teloteksta"/>
    <w:rPr>
      <w:rFonts w:cs="Mangal"/>
    </w:rPr>
  </w:style>
  <w:style w:type="paragraph" w:styleId="Natpis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ekstubaloniu">
    <w:name w:val="Balloon Text"/>
    <w:basedOn w:val="Normal"/>
    <w:rPr>
      <w:rFonts w:ascii="Tahoma" w:hAnsi="Tahoma" w:cs="Tahoma"/>
      <w:sz w:val="16"/>
      <w:szCs w:val="16"/>
    </w:rPr>
  </w:style>
  <w:style w:type="paragraph" w:styleId="Podnojestranice">
    <w:name w:val="footer"/>
    <w:basedOn w:val="Normal"/>
    <w:uiPriority w:val="99"/>
    <w:pPr>
      <w:tabs>
        <w:tab w:val="center" w:pos="4320"/>
        <w:tab w:val="right" w:pos="8640"/>
      </w:tabs>
    </w:pPr>
  </w:style>
  <w:style w:type="paragraph" w:styleId="Zaglavljestranice">
    <w:name w:val="header"/>
    <w:basedOn w:val="Normal"/>
    <w:pPr>
      <w:tabs>
        <w:tab w:val="center" w:pos="4680"/>
        <w:tab w:val="right" w:pos="9360"/>
      </w:tabs>
    </w:pPr>
  </w:style>
  <w:style w:type="paragraph" w:styleId="Pasussalistom">
    <w:name w:val="List Paragraph"/>
    <w:basedOn w:val="Normal"/>
    <w:uiPriority w:val="34"/>
    <w:qFormat/>
    <w:pPr>
      <w:ind w:left="720"/>
    </w:pPr>
  </w:style>
  <w:style w:type="paragraph" w:customStyle="1" w:styleId="Framecontents">
    <w:name w:val="Frame contents"/>
    <w:basedOn w:val="Teloteksta"/>
  </w:style>
  <w:style w:type="table" w:styleId="Koordinatnamreatabele">
    <w:name w:val="Table Grid"/>
    <w:basedOn w:val="Normalnatabela"/>
    <w:uiPriority w:val="59"/>
    <w:rsid w:val="000B0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eza">
    <w:name w:val="Hyperlink"/>
    <w:uiPriority w:val="99"/>
    <w:unhideWhenUsed/>
    <w:rsid w:val="00CF7757"/>
    <w:rPr>
      <w:color w:val="0563C1"/>
      <w:u w:val="single"/>
    </w:rPr>
  </w:style>
  <w:style w:type="paragraph" w:styleId="SADRAJ1">
    <w:name w:val="toc 1"/>
    <w:basedOn w:val="Normal"/>
    <w:next w:val="Normal"/>
    <w:autoRedefine/>
    <w:uiPriority w:val="39"/>
    <w:unhideWhenUsed/>
    <w:rsid w:val="00CF7757"/>
    <w:pPr>
      <w:suppressAutoHyphens w:val="0"/>
      <w:spacing w:after="100"/>
    </w:pPr>
    <w:rPr>
      <w:sz w:val="28"/>
      <w:lang w:val="en-GB" w:eastAsia="en-US"/>
    </w:rPr>
  </w:style>
  <w:style w:type="paragraph" w:styleId="Bezrazmaka">
    <w:name w:val="No Spacing"/>
    <w:uiPriority w:val="1"/>
    <w:qFormat/>
    <w:rsid w:val="00CF7757"/>
    <w:pPr>
      <w:suppressAutoHyphens/>
    </w:pPr>
    <w:rPr>
      <w:sz w:val="24"/>
      <w:szCs w:val="24"/>
      <w:lang w:eastAsia="ar-SA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F7757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PodnaslovChar">
    <w:name w:val="Podnaslov Char"/>
    <w:link w:val="Podnaslov"/>
    <w:uiPriority w:val="11"/>
    <w:rsid w:val="00CF7757"/>
    <w:rPr>
      <w:rFonts w:ascii="Calibri Light" w:eastAsia="Times New Roman" w:hAnsi="Calibri Light" w:cs="Times New Roman"/>
      <w:sz w:val="24"/>
      <w:szCs w:val="24"/>
      <w:lang w:eastAsia="ar-SA"/>
    </w:rPr>
  </w:style>
  <w:style w:type="character" w:customStyle="1" w:styleId="Naslov1Char">
    <w:name w:val="Naslov 1 Char"/>
    <w:link w:val="Naslov1"/>
    <w:uiPriority w:val="9"/>
    <w:rsid w:val="00A849E4"/>
    <w:rPr>
      <w:rFonts w:ascii="Calibri Light" w:hAnsi="Calibri Light"/>
      <w:bCs/>
      <w:kern w:val="32"/>
      <w:sz w:val="32"/>
      <w:szCs w:val="32"/>
      <w:lang w:eastAsia="ar-SA"/>
    </w:rPr>
  </w:style>
  <w:style w:type="paragraph" w:styleId="Naslovsadraja">
    <w:name w:val="TOC Heading"/>
    <w:basedOn w:val="Naslov1"/>
    <w:next w:val="Normal"/>
    <w:uiPriority w:val="39"/>
    <w:unhideWhenUsed/>
    <w:qFormat/>
    <w:rsid w:val="00D34322"/>
    <w:pPr>
      <w:keepLines/>
      <w:suppressAutoHyphens w:val="0"/>
      <w:spacing w:after="0" w:line="259" w:lineRule="auto"/>
      <w:outlineLvl w:val="9"/>
    </w:pPr>
    <w:rPr>
      <w:b/>
      <w:bCs w:val="0"/>
      <w:color w:val="2F5496"/>
      <w:kern w:val="0"/>
      <w:lang w:eastAsia="en-US"/>
    </w:rPr>
  </w:style>
  <w:style w:type="paragraph" w:customStyle="1" w:styleId="H1">
    <w:name w:val="H1"/>
    <w:basedOn w:val="Bezrazmaka"/>
    <w:qFormat/>
    <w:rsid w:val="00C22631"/>
    <w:pPr>
      <w:ind w:left="360"/>
    </w:pPr>
  </w:style>
  <w:style w:type="table" w:styleId="Obinatabela5">
    <w:name w:val="Plain Table 5"/>
    <w:basedOn w:val="Normalnatabela"/>
    <w:uiPriority w:val="45"/>
    <w:rsid w:val="00292C33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vetlakoordinatnamreatabele">
    <w:name w:val="Grid Table Light"/>
    <w:basedOn w:val="Normalnatabela"/>
    <w:uiPriority w:val="40"/>
    <w:rsid w:val="00292C3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Obinatabela1">
    <w:name w:val="Plain Table 1"/>
    <w:basedOn w:val="Normalnatabela"/>
    <w:uiPriority w:val="41"/>
    <w:rsid w:val="00292C3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Obinatabela2">
    <w:name w:val="Plain Table 2"/>
    <w:basedOn w:val="Normalnatabela"/>
    <w:uiPriority w:val="42"/>
    <w:rsid w:val="00292C33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Obinatabela3">
    <w:name w:val="Plain Table 3"/>
    <w:basedOn w:val="Normalnatabela"/>
    <w:uiPriority w:val="43"/>
    <w:rsid w:val="00292C3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binatabela4">
    <w:name w:val="Plain Table 4"/>
    <w:basedOn w:val="Normalnatabela"/>
    <w:uiPriority w:val="44"/>
    <w:rsid w:val="00292C3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elakoordinatnemree4akcenat3">
    <w:name w:val="Grid Table 4 Accent 3"/>
    <w:basedOn w:val="Normalnatabela"/>
    <w:uiPriority w:val="49"/>
    <w:rsid w:val="00292C33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nbtn">
    <w:name w:val="nbtn"/>
    <w:basedOn w:val="Naslov2"/>
    <w:link w:val="nbtnChar"/>
    <w:qFormat/>
    <w:rsid w:val="00004CDC"/>
    <w:rPr>
      <w:rFonts w:ascii="Times New Roman" w:hAnsi="Times New Roman"/>
      <w:b w:val="0"/>
      <w:i w:val="0"/>
    </w:rPr>
  </w:style>
  <w:style w:type="character" w:customStyle="1" w:styleId="nbtnChar">
    <w:name w:val="nbtn Char"/>
    <w:link w:val="nbtn"/>
    <w:rsid w:val="00502CBD"/>
    <w:rPr>
      <w:rFonts w:ascii="Calibri Light" w:eastAsia="Times New Roman" w:hAnsi="Calibri Light" w:cs="Times New Roman"/>
      <w:bCs/>
      <w:iCs/>
      <w:kern w:val="32"/>
      <w:sz w:val="28"/>
      <w:szCs w:val="28"/>
      <w:lang w:eastAsia="ar-SA"/>
    </w:rPr>
  </w:style>
  <w:style w:type="character" w:customStyle="1" w:styleId="Naslov2Char">
    <w:name w:val="Naslov 2 Char"/>
    <w:link w:val="Naslov2"/>
    <w:uiPriority w:val="9"/>
    <w:semiHidden/>
    <w:rsid w:val="00502CBD"/>
    <w:rPr>
      <w:rFonts w:ascii="Calibri Light" w:eastAsia="Times New Roman" w:hAnsi="Calibri Light" w:cs="Times New Roman"/>
      <w:b/>
      <w:bCs/>
      <w:i/>
      <w:iCs/>
      <w:sz w:val="28"/>
      <w:szCs w:val="28"/>
      <w:lang w:eastAsia="ar-SA"/>
    </w:rPr>
  </w:style>
  <w:style w:type="paragraph" w:customStyle="1" w:styleId="heading30">
    <w:name w:val="heading 30"/>
    <w:basedOn w:val="Naslov3"/>
    <w:next w:val="Naslov3"/>
    <w:link w:val="heading3Char"/>
    <w:qFormat/>
    <w:rsid w:val="00004CDC"/>
    <w:pPr>
      <w:spacing w:line="276" w:lineRule="auto"/>
    </w:pPr>
    <w:rPr>
      <w:b w:val="0"/>
    </w:rPr>
  </w:style>
  <w:style w:type="character" w:customStyle="1" w:styleId="Naslov3Char">
    <w:name w:val="Naslov 3 Char"/>
    <w:link w:val="Naslov3"/>
    <w:uiPriority w:val="9"/>
    <w:rsid w:val="00502CBD"/>
    <w:rPr>
      <w:rFonts w:ascii="Calibri Light" w:eastAsia="Times New Roman" w:hAnsi="Calibri Light" w:cs="Times New Roman"/>
      <w:b/>
      <w:bCs/>
      <w:sz w:val="26"/>
      <w:szCs w:val="26"/>
      <w:lang w:eastAsia="ar-SA"/>
    </w:rPr>
  </w:style>
  <w:style w:type="character" w:customStyle="1" w:styleId="heading3Char">
    <w:name w:val="heading 3 Char"/>
    <w:link w:val="heading30"/>
    <w:rsid w:val="00502CBD"/>
    <w:rPr>
      <w:rFonts w:ascii="Calibri Light" w:eastAsia="Times New Roman" w:hAnsi="Calibri Light" w:cs="Times New Roman"/>
      <w:b w:val="0"/>
      <w:bCs/>
      <w:sz w:val="26"/>
      <w:szCs w:val="26"/>
      <w:lang w:eastAsia="ar-SA"/>
    </w:rPr>
  </w:style>
  <w:style w:type="paragraph" w:customStyle="1" w:styleId="h2">
    <w:name w:val="h2"/>
    <w:basedOn w:val="Naslov2"/>
    <w:next w:val="Naslov2"/>
    <w:link w:val="h2Char"/>
    <w:qFormat/>
    <w:rsid w:val="00004CDC"/>
    <w:rPr>
      <w:b w:val="0"/>
      <w:i w:val="0"/>
    </w:rPr>
  </w:style>
  <w:style w:type="character" w:customStyle="1" w:styleId="h2Char">
    <w:name w:val="h2 Char"/>
    <w:link w:val="h2"/>
    <w:rsid w:val="00004CDC"/>
    <w:rPr>
      <w:rFonts w:ascii="Calibri Light" w:eastAsia="Times New Roman" w:hAnsi="Calibri Light" w:cs="Times New Roman"/>
      <w:b w:val="0"/>
      <w:bCs/>
      <w:i w:val="0"/>
      <w:iCs/>
      <w:sz w:val="28"/>
      <w:szCs w:val="28"/>
      <w:lang w:eastAsia="ar-SA"/>
    </w:rPr>
  </w:style>
  <w:style w:type="paragraph" w:styleId="SADRAJ2">
    <w:name w:val="toc 2"/>
    <w:basedOn w:val="Normal"/>
    <w:next w:val="Normal"/>
    <w:autoRedefine/>
    <w:uiPriority w:val="39"/>
    <w:unhideWhenUsed/>
    <w:rsid w:val="000005DE"/>
    <w:pPr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0005DE"/>
    <w:pPr>
      <w:ind w:left="480"/>
    </w:pPr>
  </w:style>
  <w:style w:type="character" w:styleId="Referencakomentara">
    <w:name w:val="annotation reference"/>
    <w:uiPriority w:val="99"/>
    <w:semiHidden/>
    <w:unhideWhenUsed/>
    <w:rsid w:val="00F32F8E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F32F8E"/>
    <w:rPr>
      <w:sz w:val="20"/>
      <w:szCs w:val="20"/>
    </w:rPr>
  </w:style>
  <w:style w:type="character" w:customStyle="1" w:styleId="TekstkomentaraChar">
    <w:name w:val="Tekst komentara Char"/>
    <w:link w:val="Tekstkomentara"/>
    <w:uiPriority w:val="99"/>
    <w:semiHidden/>
    <w:rsid w:val="00F32F8E"/>
    <w:rPr>
      <w:lang w:eastAsia="ar-SA"/>
    </w:rPr>
  </w:style>
  <w:style w:type="paragraph" w:styleId="Temakomentara">
    <w:name w:val="annotation subject"/>
    <w:basedOn w:val="Tekstkomentara"/>
    <w:next w:val="Tekstkomentara"/>
    <w:link w:val="TemakomentaraChar"/>
    <w:uiPriority w:val="99"/>
    <w:semiHidden/>
    <w:unhideWhenUsed/>
    <w:rsid w:val="00F32F8E"/>
    <w:rPr>
      <w:b/>
      <w:bCs/>
    </w:rPr>
  </w:style>
  <w:style w:type="character" w:customStyle="1" w:styleId="TemakomentaraChar">
    <w:name w:val="Tema komentara Char"/>
    <w:link w:val="Temakomentara"/>
    <w:uiPriority w:val="99"/>
    <w:semiHidden/>
    <w:rsid w:val="00F32F8E"/>
    <w:rPr>
      <w:b/>
      <w:bCs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1B65B8"/>
    <w:pPr>
      <w:suppressAutoHyphens w:val="0"/>
      <w:spacing w:before="100" w:beforeAutospacing="1" w:after="100" w:afterAutospacing="1"/>
    </w:pPr>
    <w:rPr>
      <w:lang w:eastAsia="en-US"/>
    </w:rPr>
  </w:style>
  <w:style w:type="character" w:styleId="Naglaeno">
    <w:name w:val="Strong"/>
    <w:uiPriority w:val="22"/>
    <w:qFormat/>
    <w:rsid w:val="007B40E7"/>
    <w:rPr>
      <w:b/>
      <w:bCs/>
    </w:rPr>
  </w:style>
  <w:style w:type="character" w:customStyle="1" w:styleId="Naslov4Char">
    <w:name w:val="Naslov 4 Char"/>
    <w:basedOn w:val="Podrazumevanifontpasusa"/>
    <w:link w:val="Naslov4"/>
    <w:uiPriority w:val="9"/>
    <w:rPr>
      <w:rFonts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45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7280-3A88-4B12-9560-0D604F38F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19</Pages>
  <Words>1019</Words>
  <Characters>5812</Characters>
  <Application>Microsoft Office Word</Application>
  <DocSecurity>0</DocSecurity>
  <Lines>48</Lines>
  <Paragraphs>13</Paragraphs>
  <ScaleCrop>false</ScaleCrop>
  <Company>xxx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I NAZIV UNIVERZITETA</dc:title>
  <dc:subject/>
  <dc:creator>zarko.barbaric</dc:creator>
  <cp:keywords/>
  <cp:lastModifiedBy>SEMRA GOR</cp:lastModifiedBy>
  <cp:revision>90</cp:revision>
  <cp:lastPrinted>2009-12-19T21:54:00Z</cp:lastPrinted>
  <dcterms:created xsi:type="dcterms:W3CDTF">2026-01-04T13:04:00Z</dcterms:created>
  <dcterms:modified xsi:type="dcterms:W3CDTF">2026-01-19T21:10:00Z</dcterms:modified>
</cp:coreProperties>
</file>